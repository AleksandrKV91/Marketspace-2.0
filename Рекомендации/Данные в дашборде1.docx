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AD7A4A" w14:textId="77777777" w:rsidR="00D876D2" w:rsidRDefault="00D876D2" w:rsidP="00D876D2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r>
        <w:rPr>
          <w:rFonts w:ascii="AppleSystemUIFont" w:eastAsiaTheme="minorHAnsi" w:hAnsi="AppleSystemUIFont" w:cs="AppleSystemUIFont"/>
          <w:b/>
          <w:bCs/>
          <w:sz w:val="26"/>
          <w:szCs w:val="26"/>
          <w:lang w:eastAsia="en-US"/>
        </w:rPr>
        <w:t xml:space="preserve">Полное описание дизайна + улучшенные текстовые </w:t>
      </w:r>
      <w:proofErr w:type="spellStart"/>
      <w:r>
        <w:rPr>
          <w:rFonts w:ascii="AppleSystemUIFont" w:eastAsiaTheme="minorHAnsi" w:hAnsi="AppleSystemUIFont" w:cs="AppleSystemUIFont"/>
          <w:b/>
          <w:bCs/>
          <w:sz w:val="26"/>
          <w:szCs w:val="26"/>
          <w:lang w:eastAsia="en-US"/>
        </w:rPr>
        <w:t>wireframe</w:t>
      </w:r>
      <w:proofErr w:type="spellEnd"/>
      <w:r>
        <w:rPr>
          <w:rFonts w:ascii="AppleSystemUIFont" w:eastAsiaTheme="minorHAnsi" w:hAnsi="AppleSystemUIFont" w:cs="AppleSystemUIFont"/>
          <w:b/>
          <w:bCs/>
          <w:sz w:val="26"/>
          <w:szCs w:val="26"/>
          <w:lang w:eastAsia="en-US"/>
        </w:rPr>
        <w:t xml:space="preserve"> с цветовыми кодами</w:t>
      </w:r>
      <w:r>
        <w:rPr>
          <w:rFonts w:ascii="MS Gothic" w:eastAsia="MS Gothic" w:hAnsi="MS Gothic" w:cs="MS Gothic" w:hint="eastAsia"/>
          <w:sz w:val="26"/>
          <w:szCs w:val="26"/>
          <w:lang w:eastAsia="en-US"/>
        </w:rPr>
        <w:t> </w:t>
      </w: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(Вариант 1 — Тематические вкладки)</w:t>
      </w:r>
    </w:p>
    <w:p w14:paraId="2039456C" w14:textId="77777777" w:rsidR="00D876D2" w:rsidRDefault="00D876D2" w:rsidP="00D876D2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r>
        <w:rPr>
          <w:rFonts w:ascii="AppleSystemUIFont" w:eastAsiaTheme="minorHAnsi" w:hAnsi="AppleSystemUIFont" w:cs="AppleSystemUIFont"/>
          <w:b/>
          <w:bCs/>
          <w:sz w:val="26"/>
          <w:szCs w:val="26"/>
          <w:lang w:eastAsia="en-US"/>
        </w:rPr>
        <w:t>Общая цветовая схема (2026 стиль)</w:t>
      </w:r>
    </w:p>
    <w:p w14:paraId="50290039" w14:textId="77777777" w:rsidR="00D876D2" w:rsidRDefault="00D876D2" w:rsidP="00D876D2">
      <w:pPr>
        <w:numPr>
          <w:ilvl w:val="0"/>
          <w:numId w:val="15"/>
        </w:numPr>
        <w:autoSpaceDE w:val="0"/>
        <w:autoSpaceDN w:val="0"/>
        <w:adjustRightInd w:val="0"/>
        <w:ind w:left="0" w:firstLine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Основной фон страницы: </w:t>
      </w:r>
      <w:r>
        <w:rPr>
          <w:rFonts w:ascii="AppleSystemUIFont" w:eastAsiaTheme="minorHAnsi" w:hAnsi="AppleSystemUIFont" w:cs="AppleSystemUIFont"/>
          <w:b/>
          <w:bCs/>
          <w:sz w:val="26"/>
          <w:szCs w:val="26"/>
          <w:lang w:eastAsia="en-US"/>
        </w:rPr>
        <w:t>#F8F9FB</w:t>
      </w: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 (светло-серый, очень светлый)</w:t>
      </w:r>
    </w:p>
    <w:p w14:paraId="4FFA6931" w14:textId="77777777" w:rsidR="00D876D2" w:rsidRPr="00D876D2" w:rsidRDefault="00D876D2" w:rsidP="00D876D2">
      <w:pPr>
        <w:numPr>
          <w:ilvl w:val="0"/>
          <w:numId w:val="15"/>
        </w:numPr>
        <w:autoSpaceDE w:val="0"/>
        <w:autoSpaceDN w:val="0"/>
        <w:adjustRightInd w:val="0"/>
        <w:ind w:left="0" w:firstLine="0"/>
        <w:rPr>
          <w:rFonts w:ascii="AppleSystemUIFont" w:eastAsiaTheme="minorHAnsi" w:hAnsi="AppleSystemUIFont" w:cs="AppleSystemUIFont"/>
          <w:sz w:val="26"/>
          <w:szCs w:val="26"/>
          <w:lang w:val="en-US" w:eastAsia="en-US"/>
        </w:rPr>
      </w:pP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Фон</w:t>
      </w:r>
      <w:r w:rsidRPr="00D876D2">
        <w:rPr>
          <w:rFonts w:ascii="AppleSystemUIFont" w:eastAsiaTheme="minorHAnsi" w:hAnsi="AppleSystemUIFont" w:cs="AppleSystemUIFont"/>
          <w:sz w:val="26"/>
          <w:szCs w:val="26"/>
          <w:lang w:val="en-US" w:eastAsia="en-US"/>
        </w:rPr>
        <w:t xml:space="preserve"> </w:t>
      </w: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карточек</w:t>
      </w:r>
      <w:r w:rsidRPr="00D876D2">
        <w:rPr>
          <w:rFonts w:ascii="AppleSystemUIFont" w:eastAsiaTheme="minorHAnsi" w:hAnsi="AppleSystemUIFont" w:cs="AppleSystemUIFont"/>
          <w:sz w:val="26"/>
          <w:szCs w:val="26"/>
          <w:lang w:val="en-US" w:eastAsia="en-US"/>
        </w:rPr>
        <w:t xml:space="preserve"> (</w:t>
      </w:r>
      <w:proofErr w:type="spellStart"/>
      <w:r w:rsidRPr="00D876D2">
        <w:rPr>
          <w:rFonts w:ascii="AppleSystemUIFont" w:eastAsiaTheme="minorHAnsi" w:hAnsi="AppleSystemUIFont" w:cs="AppleSystemUIFont"/>
          <w:sz w:val="26"/>
          <w:szCs w:val="26"/>
          <w:lang w:val="en-US" w:eastAsia="en-US"/>
        </w:rPr>
        <w:t>glassmorphism</w:t>
      </w:r>
      <w:proofErr w:type="spellEnd"/>
      <w:r w:rsidRPr="00D876D2">
        <w:rPr>
          <w:rFonts w:ascii="AppleSystemUIFont" w:eastAsiaTheme="minorHAnsi" w:hAnsi="AppleSystemUIFont" w:cs="AppleSystemUIFont"/>
          <w:sz w:val="26"/>
          <w:szCs w:val="26"/>
          <w:lang w:val="en-US" w:eastAsia="en-US"/>
        </w:rPr>
        <w:t xml:space="preserve">): </w:t>
      </w:r>
      <w:proofErr w:type="spellStart"/>
      <w:r w:rsidRPr="00D876D2">
        <w:rPr>
          <w:rFonts w:ascii="AppleSystemUIFont" w:eastAsiaTheme="minorHAnsi" w:hAnsi="AppleSystemUIFont" w:cs="AppleSystemUIFont"/>
          <w:b/>
          <w:bCs/>
          <w:sz w:val="26"/>
          <w:szCs w:val="26"/>
          <w:lang w:val="en-US" w:eastAsia="en-US"/>
        </w:rPr>
        <w:t>rgba</w:t>
      </w:r>
      <w:proofErr w:type="spellEnd"/>
      <w:r w:rsidRPr="00D876D2">
        <w:rPr>
          <w:rFonts w:ascii="AppleSystemUIFont" w:eastAsiaTheme="minorHAnsi" w:hAnsi="AppleSystemUIFont" w:cs="AppleSystemUIFont"/>
          <w:b/>
          <w:bCs/>
          <w:sz w:val="26"/>
          <w:szCs w:val="26"/>
          <w:lang w:val="en-US" w:eastAsia="en-US"/>
        </w:rPr>
        <w:t>(255, 255, 255, 0.85)</w:t>
      </w:r>
      <w:r w:rsidRPr="00D876D2">
        <w:rPr>
          <w:rFonts w:ascii="AppleSystemUIFont" w:eastAsiaTheme="minorHAnsi" w:hAnsi="AppleSystemUIFont" w:cs="AppleSystemUIFont"/>
          <w:sz w:val="26"/>
          <w:szCs w:val="26"/>
          <w:lang w:val="en-US" w:eastAsia="en-US"/>
        </w:rPr>
        <w:t xml:space="preserve"> + backdrop-blur: 20px</w:t>
      </w:r>
    </w:p>
    <w:p w14:paraId="54A25883" w14:textId="77777777" w:rsidR="00D876D2" w:rsidRDefault="00D876D2" w:rsidP="00D876D2">
      <w:pPr>
        <w:numPr>
          <w:ilvl w:val="0"/>
          <w:numId w:val="15"/>
        </w:numPr>
        <w:autoSpaceDE w:val="0"/>
        <w:autoSpaceDN w:val="0"/>
        <w:adjustRightInd w:val="0"/>
        <w:ind w:left="0" w:firstLine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Обводка карточек: </w:t>
      </w:r>
      <w:proofErr w:type="spellStart"/>
      <w:r>
        <w:rPr>
          <w:rFonts w:ascii="AppleSystemUIFont" w:eastAsiaTheme="minorHAnsi" w:hAnsi="AppleSystemUIFont" w:cs="AppleSystemUIFont"/>
          <w:b/>
          <w:bCs/>
          <w:sz w:val="26"/>
          <w:szCs w:val="26"/>
          <w:lang w:eastAsia="en-US"/>
        </w:rPr>
        <w:t>rgba</w:t>
      </w:r>
      <w:proofErr w:type="spellEnd"/>
      <w:r>
        <w:rPr>
          <w:rFonts w:ascii="AppleSystemUIFont" w:eastAsiaTheme="minorHAnsi" w:hAnsi="AppleSystemUIFont" w:cs="AppleSystemUIFont"/>
          <w:b/>
          <w:bCs/>
          <w:sz w:val="26"/>
          <w:szCs w:val="26"/>
          <w:lang w:eastAsia="en-US"/>
        </w:rPr>
        <w:t>(0, 0, 0, 0.06)</w:t>
      </w:r>
    </w:p>
    <w:p w14:paraId="732A8004" w14:textId="77777777" w:rsidR="00D876D2" w:rsidRDefault="00D876D2" w:rsidP="00D876D2">
      <w:pPr>
        <w:numPr>
          <w:ilvl w:val="0"/>
          <w:numId w:val="15"/>
        </w:numPr>
        <w:autoSpaceDE w:val="0"/>
        <w:autoSpaceDN w:val="0"/>
        <w:adjustRightInd w:val="0"/>
        <w:ind w:left="0" w:firstLine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Акцентный цвет (активная вкладка, важные кнопки): </w:t>
      </w:r>
      <w:r>
        <w:rPr>
          <w:rFonts w:ascii="AppleSystemUIFont" w:eastAsiaTheme="minorHAnsi" w:hAnsi="AppleSystemUIFont" w:cs="AppleSystemUIFont"/>
          <w:b/>
          <w:bCs/>
          <w:sz w:val="26"/>
          <w:szCs w:val="26"/>
          <w:lang w:eastAsia="en-US"/>
        </w:rPr>
        <w:t>#FF3B5C</w:t>
      </w: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 (красный)</w:t>
      </w:r>
    </w:p>
    <w:p w14:paraId="407DFEE8" w14:textId="77777777" w:rsidR="00D876D2" w:rsidRDefault="00D876D2" w:rsidP="00D876D2">
      <w:pPr>
        <w:numPr>
          <w:ilvl w:val="0"/>
          <w:numId w:val="15"/>
        </w:numPr>
        <w:autoSpaceDE w:val="0"/>
        <w:autoSpaceDN w:val="0"/>
        <w:adjustRightInd w:val="0"/>
        <w:ind w:left="0" w:firstLine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Положительная динамика (+): </w:t>
      </w:r>
      <w:r>
        <w:rPr>
          <w:rFonts w:ascii="AppleSystemUIFont" w:eastAsiaTheme="minorHAnsi" w:hAnsi="AppleSystemUIFont" w:cs="AppleSystemUIFont"/>
          <w:b/>
          <w:bCs/>
          <w:sz w:val="26"/>
          <w:szCs w:val="26"/>
          <w:lang w:eastAsia="en-US"/>
        </w:rPr>
        <w:t>#22C55E</w:t>
      </w: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 (зелёный)</w:t>
      </w:r>
    </w:p>
    <w:p w14:paraId="3CA8E206" w14:textId="77777777" w:rsidR="00D876D2" w:rsidRDefault="00D876D2" w:rsidP="00D876D2">
      <w:pPr>
        <w:numPr>
          <w:ilvl w:val="0"/>
          <w:numId w:val="15"/>
        </w:numPr>
        <w:autoSpaceDE w:val="0"/>
        <w:autoSpaceDN w:val="0"/>
        <w:adjustRightInd w:val="0"/>
        <w:ind w:left="0" w:firstLine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Отрицательная динамика (-): </w:t>
      </w:r>
      <w:r>
        <w:rPr>
          <w:rFonts w:ascii="AppleSystemUIFont" w:eastAsiaTheme="minorHAnsi" w:hAnsi="AppleSystemUIFont" w:cs="AppleSystemUIFont"/>
          <w:b/>
          <w:bCs/>
          <w:sz w:val="26"/>
          <w:szCs w:val="26"/>
          <w:lang w:eastAsia="en-US"/>
        </w:rPr>
        <w:t>#EF4444</w:t>
      </w: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 (красный)</w:t>
      </w:r>
    </w:p>
    <w:p w14:paraId="35F3CE8E" w14:textId="77777777" w:rsidR="00D876D2" w:rsidRDefault="00D876D2" w:rsidP="00D876D2">
      <w:pPr>
        <w:numPr>
          <w:ilvl w:val="0"/>
          <w:numId w:val="15"/>
        </w:numPr>
        <w:autoSpaceDE w:val="0"/>
        <w:autoSpaceDN w:val="0"/>
        <w:adjustRightInd w:val="0"/>
        <w:ind w:left="0" w:firstLine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Нейтральный текст: </w:t>
      </w:r>
      <w:r>
        <w:rPr>
          <w:rFonts w:ascii="AppleSystemUIFont" w:eastAsiaTheme="minorHAnsi" w:hAnsi="AppleSystemUIFont" w:cs="AppleSystemUIFont"/>
          <w:b/>
          <w:bCs/>
          <w:sz w:val="26"/>
          <w:szCs w:val="26"/>
          <w:lang w:eastAsia="en-US"/>
        </w:rPr>
        <w:t>#64748B</w:t>
      </w: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 (серый)</w:t>
      </w:r>
    </w:p>
    <w:p w14:paraId="6547F746" w14:textId="77777777" w:rsidR="00D876D2" w:rsidRDefault="00D876D2" w:rsidP="00D876D2">
      <w:pPr>
        <w:numPr>
          <w:ilvl w:val="0"/>
          <w:numId w:val="15"/>
        </w:numPr>
        <w:autoSpaceDE w:val="0"/>
        <w:autoSpaceDN w:val="0"/>
        <w:adjustRightInd w:val="0"/>
        <w:ind w:left="0" w:firstLine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Текст основных цифр: </w:t>
      </w:r>
      <w:r>
        <w:rPr>
          <w:rFonts w:ascii="AppleSystemUIFont" w:eastAsiaTheme="minorHAnsi" w:hAnsi="AppleSystemUIFont" w:cs="AppleSystemUIFont"/>
          <w:b/>
          <w:bCs/>
          <w:sz w:val="26"/>
          <w:szCs w:val="26"/>
          <w:lang w:eastAsia="en-US"/>
        </w:rPr>
        <w:t>#0F172A</w:t>
      </w: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 (тёмно-синий)</w:t>
      </w:r>
    </w:p>
    <w:p w14:paraId="14E62288" w14:textId="77777777" w:rsidR="00D876D2" w:rsidRDefault="00D876D2" w:rsidP="00D876D2">
      <w:pPr>
        <w:numPr>
          <w:ilvl w:val="0"/>
          <w:numId w:val="15"/>
        </w:numPr>
        <w:autoSpaceDE w:val="0"/>
        <w:autoSpaceDN w:val="0"/>
        <w:adjustRightInd w:val="0"/>
        <w:ind w:left="0" w:firstLine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SKU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Score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 градиент: от </w:t>
      </w:r>
      <w:r>
        <w:rPr>
          <w:rFonts w:ascii="AppleSystemUIFont" w:eastAsiaTheme="minorHAnsi" w:hAnsi="AppleSystemUIFont" w:cs="AppleSystemUIFont"/>
          <w:b/>
          <w:bCs/>
          <w:sz w:val="26"/>
          <w:szCs w:val="26"/>
          <w:lang w:eastAsia="en-US"/>
        </w:rPr>
        <w:t>#EF4444</w:t>
      </w: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 (0–30) → </w:t>
      </w:r>
      <w:r>
        <w:rPr>
          <w:rFonts w:ascii="AppleSystemUIFont" w:eastAsiaTheme="minorHAnsi" w:hAnsi="AppleSystemUIFont" w:cs="AppleSystemUIFont"/>
          <w:b/>
          <w:bCs/>
          <w:sz w:val="26"/>
          <w:szCs w:val="26"/>
          <w:lang w:eastAsia="en-US"/>
        </w:rPr>
        <w:t>#F59E0B</w:t>
      </w: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 (30–70) → </w:t>
      </w:r>
      <w:r>
        <w:rPr>
          <w:rFonts w:ascii="AppleSystemUIFont" w:eastAsiaTheme="minorHAnsi" w:hAnsi="AppleSystemUIFont" w:cs="AppleSystemUIFont"/>
          <w:b/>
          <w:bCs/>
          <w:sz w:val="26"/>
          <w:szCs w:val="26"/>
          <w:lang w:eastAsia="en-US"/>
        </w:rPr>
        <w:t>#22C55E</w:t>
      </w: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 (70–100)</w:t>
      </w:r>
    </w:p>
    <w:p w14:paraId="5BC776AC" w14:textId="77777777" w:rsidR="00D876D2" w:rsidRDefault="00D876D2" w:rsidP="00D876D2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r>
        <w:rPr>
          <w:rFonts w:ascii="AppleSystemUIFont" w:eastAsiaTheme="minorHAnsi" w:hAnsi="AppleSystemUIFont" w:cs="AppleSystemUIFont"/>
          <w:b/>
          <w:bCs/>
          <w:sz w:val="26"/>
          <w:szCs w:val="26"/>
          <w:lang w:eastAsia="en-US"/>
        </w:rPr>
        <w:t>Общий стиль карточек</w:t>
      </w: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:</w:t>
      </w:r>
    </w:p>
    <w:p w14:paraId="0E209854" w14:textId="77777777" w:rsidR="00D876D2" w:rsidRDefault="00D876D2" w:rsidP="00D876D2">
      <w:pPr>
        <w:numPr>
          <w:ilvl w:val="0"/>
          <w:numId w:val="16"/>
        </w:numPr>
        <w:autoSpaceDE w:val="0"/>
        <w:autoSpaceDN w:val="0"/>
        <w:adjustRightInd w:val="0"/>
        <w:ind w:left="0" w:firstLine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proofErr w:type="spellStart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border-radius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: 20px</w:t>
      </w:r>
    </w:p>
    <w:p w14:paraId="13807AF3" w14:textId="77777777" w:rsidR="00D876D2" w:rsidRPr="00D876D2" w:rsidRDefault="00D876D2" w:rsidP="00D876D2">
      <w:pPr>
        <w:numPr>
          <w:ilvl w:val="0"/>
          <w:numId w:val="16"/>
        </w:numPr>
        <w:autoSpaceDE w:val="0"/>
        <w:autoSpaceDN w:val="0"/>
        <w:adjustRightInd w:val="0"/>
        <w:ind w:left="0" w:firstLine="0"/>
        <w:rPr>
          <w:rFonts w:ascii="AppleSystemUIFont" w:eastAsiaTheme="minorHAnsi" w:hAnsi="AppleSystemUIFont" w:cs="AppleSystemUIFont"/>
          <w:sz w:val="26"/>
          <w:szCs w:val="26"/>
          <w:lang w:val="en-US" w:eastAsia="en-US"/>
        </w:rPr>
      </w:pPr>
      <w:r w:rsidRPr="00D876D2">
        <w:rPr>
          <w:rFonts w:ascii="AppleSystemUIFont" w:eastAsiaTheme="minorHAnsi" w:hAnsi="AppleSystemUIFont" w:cs="AppleSystemUIFont"/>
          <w:sz w:val="26"/>
          <w:szCs w:val="26"/>
          <w:lang w:val="en-US" w:eastAsia="en-US"/>
        </w:rPr>
        <w:t xml:space="preserve">box-shadow: 0 10px 30px </w:t>
      </w:r>
      <w:proofErr w:type="spellStart"/>
      <w:r w:rsidRPr="00D876D2">
        <w:rPr>
          <w:rFonts w:ascii="AppleSystemUIFont" w:eastAsiaTheme="minorHAnsi" w:hAnsi="AppleSystemUIFont" w:cs="AppleSystemUIFont"/>
          <w:sz w:val="26"/>
          <w:szCs w:val="26"/>
          <w:lang w:val="en-US" w:eastAsia="en-US"/>
        </w:rPr>
        <w:t>rgba</w:t>
      </w:r>
      <w:proofErr w:type="spellEnd"/>
      <w:r w:rsidRPr="00D876D2">
        <w:rPr>
          <w:rFonts w:ascii="AppleSystemUIFont" w:eastAsiaTheme="minorHAnsi" w:hAnsi="AppleSystemUIFont" w:cs="AppleSystemUIFont"/>
          <w:sz w:val="26"/>
          <w:szCs w:val="26"/>
          <w:lang w:val="en-US" w:eastAsia="en-US"/>
        </w:rPr>
        <w:t>(0,0,0,0.07)</w:t>
      </w:r>
    </w:p>
    <w:p w14:paraId="42F98B1A" w14:textId="77777777" w:rsidR="00D876D2" w:rsidRDefault="00D876D2" w:rsidP="00D876D2">
      <w:pPr>
        <w:numPr>
          <w:ilvl w:val="0"/>
          <w:numId w:val="16"/>
        </w:numPr>
        <w:autoSpaceDE w:val="0"/>
        <w:autoSpaceDN w:val="0"/>
        <w:adjustRightInd w:val="0"/>
        <w:ind w:left="0" w:firstLine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proofErr w:type="spellStart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backdrop-filter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: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blur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(20px)</w:t>
      </w:r>
    </w:p>
    <w:p w14:paraId="7A5A4194" w14:textId="77777777" w:rsidR="00D876D2" w:rsidRDefault="00D876D2" w:rsidP="00D876D2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</w:p>
    <w:p w14:paraId="7392C280" w14:textId="77777777" w:rsidR="00D876D2" w:rsidRDefault="00D876D2" w:rsidP="00D876D2">
      <w:pPr>
        <w:autoSpaceDE w:val="0"/>
        <w:autoSpaceDN w:val="0"/>
        <w:adjustRightInd w:val="0"/>
        <w:spacing w:after="40"/>
        <w:rPr>
          <w:rFonts w:ascii="AppleSystemUIFont" w:eastAsiaTheme="minorHAnsi" w:hAnsi="AppleSystemUIFont" w:cs="AppleSystemUIFont"/>
          <w:b/>
          <w:bCs/>
          <w:sz w:val="32"/>
          <w:szCs w:val="32"/>
          <w:lang w:eastAsia="en-US"/>
        </w:rPr>
      </w:pPr>
      <w:r>
        <w:rPr>
          <w:rFonts w:ascii="AppleSystemUIFont" w:eastAsiaTheme="minorHAnsi" w:hAnsi="AppleSystemUIFont" w:cs="AppleSystemUIFont"/>
          <w:b/>
          <w:bCs/>
          <w:sz w:val="32"/>
          <w:szCs w:val="32"/>
          <w:lang w:eastAsia="en-US"/>
        </w:rPr>
        <w:t>1. Вкладка «Свод»</w:t>
      </w:r>
    </w:p>
    <w:p w14:paraId="603C8C87" w14:textId="77777777" w:rsidR="00D876D2" w:rsidRDefault="00D876D2" w:rsidP="00D876D2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proofErr w:type="spellStart"/>
      <w:r>
        <w:rPr>
          <w:rFonts w:ascii="AppleSystemUIFont" w:eastAsiaTheme="minorHAnsi" w:hAnsi="AppleSystemUIFont" w:cs="AppleSystemUIFont"/>
          <w:b/>
          <w:bCs/>
          <w:sz w:val="26"/>
          <w:szCs w:val="26"/>
          <w:lang w:eastAsia="en-US"/>
        </w:rPr>
        <w:t>Wireframe</w:t>
      </w:r>
      <w:proofErr w:type="spellEnd"/>
    </w:p>
    <w:p w14:paraId="0DE803C4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 xml:space="preserve">[ HEADER — фиксированный, высота 76px, фон </w:t>
      </w:r>
      <w:proofErr w:type="spellStart"/>
      <w:r>
        <w:rPr>
          <w:rFonts w:ascii="System Font" w:eastAsiaTheme="minorHAnsi" w:hAnsi="System Font" w:cs="System Font"/>
          <w:sz w:val="26"/>
          <w:szCs w:val="26"/>
          <w:lang w:eastAsia="en-US"/>
        </w:rPr>
        <w:t>rgba</w:t>
      </w:r>
      <w:proofErr w:type="spellEnd"/>
      <w:r>
        <w:rPr>
          <w:rFonts w:ascii="System Font" w:eastAsiaTheme="minorHAnsi" w:hAnsi="System Font" w:cs="System Font"/>
          <w:sz w:val="26"/>
          <w:szCs w:val="26"/>
          <w:lang w:eastAsia="en-US"/>
        </w:rPr>
        <w:t xml:space="preserve">(255,255,255,0.92) + </w:t>
      </w:r>
      <w:proofErr w:type="spellStart"/>
      <w:r>
        <w:rPr>
          <w:rFonts w:ascii="System Font" w:eastAsiaTheme="minorHAnsi" w:hAnsi="System Font" w:cs="System Font"/>
          <w:sz w:val="26"/>
          <w:szCs w:val="26"/>
          <w:lang w:eastAsia="en-US"/>
        </w:rPr>
        <w:t>blur</w:t>
      </w:r>
      <w:proofErr w:type="spellEnd"/>
      <w:r>
        <w:rPr>
          <w:rFonts w:ascii="System Font" w:eastAsiaTheme="minorHAnsi" w:hAnsi="System Font" w:cs="System Font"/>
          <w:sz w:val="26"/>
          <w:szCs w:val="26"/>
          <w:lang w:eastAsia="en-US"/>
        </w:rPr>
        <w:t xml:space="preserve"> ]</w:t>
      </w:r>
    </w:p>
    <w:p w14:paraId="18E53F30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Логотип          Свод (#FF3B5C)  Продажи и экономика  Реклама и воронка  Логистика и заказы  Аналитика по SKU  Анализ ниш</w:t>
      </w:r>
    </w:p>
    <w:p w14:paraId="2DB5C4C5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</w:p>
    <w:p w14:paraId="314A731D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[ Глобальные фильтры справа ]</w:t>
      </w:r>
    </w:p>
    <w:p w14:paraId="102EE632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 xml:space="preserve">Категория </w:t>
      </w:r>
      <w:r>
        <w:rPr>
          <w:rFonts w:ascii="Arial" w:eastAsiaTheme="minorHAnsi" w:hAnsi="Arial" w:cs="Arial"/>
          <w:sz w:val="26"/>
          <w:szCs w:val="26"/>
          <w:lang w:eastAsia="en-US"/>
        </w:rPr>
        <w:t>▼</w:t>
      </w:r>
      <w:r>
        <w:rPr>
          <w:rFonts w:ascii="System Font" w:eastAsiaTheme="minorHAnsi" w:hAnsi="System Font" w:cs="System Font"/>
          <w:sz w:val="26"/>
          <w:szCs w:val="26"/>
          <w:lang w:eastAsia="en-US"/>
        </w:rPr>
        <w:t xml:space="preserve">   Статус новинки </w:t>
      </w:r>
      <w:r>
        <w:rPr>
          <w:rFonts w:ascii="Arial" w:eastAsiaTheme="minorHAnsi" w:hAnsi="Arial" w:cs="Arial"/>
          <w:sz w:val="26"/>
          <w:szCs w:val="26"/>
          <w:lang w:eastAsia="en-US"/>
        </w:rPr>
        <w:t>▼</w:t>
      </w:r>
      <w:r>
        <w:rPr>
          <w:rFonts w:ascii="System Font" w:eastAsiaTheme="minorHAnsi" w:hAnsi="System Font" w:cs="System Font"/>
          <w:sz w:val="26"/>
          <w:szCs w:val="26"/>
          <w:lang w:eastAsia="en-US"/>
        </w:rPr>
        <w:t xml:space="preserve">   Менеджер </w:t>
      </w:r>
      <w:r>
        <w:rPr>
          <w:rFonts w:ascii="Arial" w:eastAsiaTheme="minorHAnsi" w:hAnsi="Arial" w:cs="Arial"/>
          <w:sz w:val="26"/>
          <w:szCs w:val="26"/>
          <w:lang w:eastAsia="en-US"/>
        </w:rPr>
        <w:t>▼</w:t>
      </w:r>
      <w:r>
        <w:rPr>
          <w:rFonts w:ascii="System Font" w:eastAsiaTheme="minorHAnsi" w:hAnsi="System Font" w:cs="System Font"/>
          <w:sz w:val="26"/>
          <w:szCs w:val="26"/>
          <w:lang w:eastAsia="en-US"/>
        </w:rPr>
        <w:t xml:space="preserve">   Период: 7д 14д 30д 90д   [Сбросить]</w:t>
      </w:r>
    </w:p>
    <w:p w14:paraId="7241CAA7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</w:p>
    <w:p w14:paraId="6108553D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7BAE6A5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</w:p>
    <w:p w14:paraId="782F077A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[ KPI БЛОК — 2 ряда по 3 карточки, стеклянные ]</w:t>
      </w:r>
    </w:p>
    <w:p w14:paraId="3F3ED4B9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┌──────────────────</w:t>
      </w:r>
      <w:r>
        <w:rPr>
          <w:rFonts w:ascii="MS Gothic" w:eastAsia="MS Gothic" w:hAnsi="MS Gothic" w:cs="MS Gothic" w:hint="eastAsia"/>
          <w:sz w:val="26"/>
          <w:szCs w:val="26"/>
          <w:lang w:eastAsia="en-US"/>
        </w:rPr>
        <w:t>┬</w:t>
      </w:r>
      <w:r>
        <w:rPr>
          <w:rFonts w:ascii="System Font" w:eastAsiaTheme="minorHAnsi" w:hAnsi="System Font" w:cs="System Font"/>
          <w:sz w:val="26"/>
          <w:szCs w:val="26"/>
          <w:lang w:eastAsia="en-US"/>
        </w:rPr>
        <w:t>──────────────────</w:t>
      </w:r>
      <w:r>
        <w:rPr>
          <w:rFonts w:ascii="MS Gothic" w:eastAsia="MS Gothic" w:hAnsi="MS Gothic" w:cs="MS Gothic" w:hint="eastAsia"/>
          <w:sz w:val="26"/>
          <w:szCs w:val="26"/>
          <w:lang w:eastAsia="en-US"/>
        </w:rPr>
        <w:t>┬</w:t>
      </w:r>
      <w:r>
        <w:rPr>
          <w:rFonts w:ascii="System Font" w:eastAsiaTheme="minorHAnsi" w:hAnsi="System Font" w:cs="System Font"/>
          <w:sz w:val="26"/>
          <w:szCs w:val="26"/>
          <w:lang w:eastAsia="en-US"/>
        </w:rPr>
        <w:t>──────────────────┐</w:t>
      </w:r>
    </w:p>
    <w:p w14:paraId="68738B5B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│ Выручка          │ ЧМД              │ Маржа %          │   ← цвет #0F172A</w:t>
      </w:r>
    </w:p>
    <w:p w14:paraId="33B60D35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│ 14,82 млн ₽      │ 6,18 млн ₽       │ 41,7%            │</w:t>
      </w:r>
    </w:p>
    <w:p w14:paraId="6A257A5A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│ +18,4% #22C55E   │ +9,2% #22C55E    │ +3,1% #22C55E    │</w:t>
      </w:r>
    </w:p>
    <w:p w14:paraId="3AD3AF34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└──────────────────</w:t>
      </w:r>
      <w:r>
        <w:rPr>
          <w:rFonts w:ascii="MS Gothic" w:eastAsia="MS Gothic" w:hAnsi="MS Gothic" w:cs="MS Gothic" w:hint="eastAsia"/>
          <w:sz w:val="26"/>
          <w:szCs w:val="26"/>
          <w:lang w:eastAsia="en-US"/>
        </w:rPr>
        <w:t>┴</w:t>
      </w:r>
      <w:r>
        <w:rPr>
          <w:rFonts w:ascii="System Font" w:eastAsiaTheme="minorHAnsi" w:hAnsi="System Font" w:cs="System Font"/>
          <w:sz w:val="26"/>
          <w:szCs w:val="26"/>
          <w:lang w:eastAsia="en-US"/>
        </w:rPr>
        <w:t>──────────────────</w:t>
      </w:r>
      <w:r>
        <w:rPr>
          <w:rFonts w:ascii="MS Gothic" w:eastAsia="MS Gothic" w:hAnsi="MS Gothic" w:cs="MS Gothic" w:hint="eastAsia"/>
          <w:sz w:val="26"/>
          <w:szCs w:val="26"/>
          <w:lang w:eastAsia="en-US"/>
        </w:rPr>
        <w:t>┴</w:t>
      </w:r>
      <w:r>
        <w:rPr>
          <w:rFonts w:ascii="System Font" w:eastAsiaTheme="minorHAnsi" w:hAnsi="System Font" w:cs="System Font"/>
          <w:sz w:val="26"/>
          <w:szCs w:val="26"/>
          <w:lang w:eastAsia="en-US"/>
        </w:rPr>
        <w:t>──────────────────┘</w:t>
      </w:r>
    </w:p>
    <w:p w14:paraId="65F535EE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┌──────────────────</w:t>
      </w:r>
      <w:r>
        <w:rPr>
          <w:rFonts w:ascii="MS Gothic" w:eastAsia="MS Gothic" w:hAnsi="MS Gothic" w:cs="MS Gothic" w:hint="eastAsia"/>
          <w:sz w:val="26"/>
          <w:szCs w:val="26"/>
          <w:lang w:eastAsia="en-US"/>
        </w:rPr>
        <w:t>┬</w:t>
      </w:r>
      <w:r>
        <w:rPr>
          <w:rFonts w:ascii="System Font" w:eastAsiaTheme="minorHAnsi" w:hAnsi="System Font" w:cs="System Font"/>
          <w:sz w:val="26"/>
          <w:szCs w:val="26"/>
          <w:lang w:eastAsia="en-US"/>
        </w:rPr>
        <w:t>──────────────────</w:t>
      </w:r>
      <w:r>
        <w:rPr>
          <w:rFonts w:ascii="MS Gothic" w:eastAsia="MS Gothic" w:hAnsi="MS Gothic" w:cs="MS Gothic" w:hint="eastAsia"/>
          <w:sz w:val="26"/>
          <w:szCs w:val="26"/>
          <w:lang w:eastAsia="en-US"/>
        </w:rPr>
        <w:t>┬</w:t>
      </w:r>
      <w:r>
        <w:rPr>
          <w:rFonts w:ascii="System Font" w:eastAsiaTheme="minorHAnsi" w:hAnsi="System Font" w:cs="System Font"/>
          <w:sz w:val="26"/>
          <w:szCs w:val="26"/>
          <w:lang w:eastAsia="en-US"/>
        </w:rPr>
        <w:t>──────────────────┐</w:t>
      </w:r>
    </w:p>
    <w:p w14:paraId="0B22D5B6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│ ДРР              │ SKU в риске      │ Потери           │</w:t>
      </w:r>
    </w:p>
    <w:p w14:paraId="526D7052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 xml:space="preserve">│ 12,4%            │ 7                │ 428 </w:t>
      </w:r>
      <w:proofErr w:type="spellStart"/>
      <w:r>
        <w:rPr>
          <w:rFonts w:ascii="System Font" w:eastAsiaTheme="minorHAnsi" w:hAnsi="System Font" w:cs="System Font"/>
          <w:sz w:val="26"/>
          <w:szCs w:val="26"/>
          <w:lang w:eastAsia="en-US"/>
        </w:rPr>
        <w:t>тыс</w:t>
      </w:r>
      <w:proofErr w:type="spellEnd"/>
      <w:r>
        <w:rPr>
          <w:rFonts w:ascii="System Font" w:eastAsiaTheme="minorHAnsi" w:hAnsi="System Font" w:cs="System Font"/>
          <w:sz w:val="26"/>
          <w:szCs w:val="26"/>
          <w:lang w:eastAsia="en-US"/>
        </w:rPr>
        <w:t xml:space="preserve"> ₽        │</w:t>
      </w:r>
    </w:p>
    <w:p w14:paraId="4B7AE563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│ -1,1% #EF4444    │ (красный фон)    │ (красный фон)    │</w:t>
      </w:r>
    </w:p>
    <w:p w14:paraId="44BEDA83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└──────────────────</w:t>
      </w:r>
      <w:r>
        <w:rPr>
          <w:rFonts w:ascii="MS Gothic" w:eastAsia="MS Gothic" w:hAnsi="MS Gothic" w:cs="MS Gothic" w:hint="eastAsia"/>
          <w:sz w:val="26"/>
          <w:szCs w:val="26"/>
          <w:lang w:eastAsia="en-US"/>
        </w:rPr>
        <w:t>┴</w:t>
      </w:r>
      <w:r>
        <w:rPr>
          <w:rFonts w:ascii="System Font" w:eastAsiaTheme="minorHAnsi" w:hAnsi="System Font" w:cs="System Font"/>
          <w:sz w:val="26"/>
          <w:szCs w:val="26"/>
          <w:lang w:eastAsia="en-US"/>
        </w:rPr>
        <w:t>──────────────────</w:t>
      </w:r>
      <w:r>
        <w:rPr>
          <w:rFonts w:ascii="MS Gothic" w:eastAsia="MS Gothic" w:hAnsi="MS Gothic" w:cs="MS Gothic" w:hint="eastAsia"/>
          <w:sz w:val="26"/>
          <w:szCs w:val="26"/>
          <w:lang w:eastAsia="en-US"/>
        </w:rPr>
        <w:t>┴</w:t>
      </w:r>
      <w:r>
        <w:rPr>
          <w:rFonts w:ascii="System Font" w:eastAsiaTheme="minorHAnsi" w:hAnsi="System Font" w:cs="System Font"/>
          <w:sz w:val="26"/>
          <w:szCs w:val="26"/>
          <w:lang w:eastAsia="en-US"/>
        </w:rPr>
        <w:t>──────────────────┘</w:t>
      </w:r>
    </w:p>
    <w:p w14:paraId="68D19B5E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</w:p>
    <w:p w14:paraId="4C4265CD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[ ГЛАВНЫЙ ГРАФИК — большая стеклянная карточка, высота ~380px ]</w:t>
      </w:r>
    </w:p>
    <w:p w14:paraId="2A483E98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Заголовок: Динамика выручки и ЧМД</w:t>
      </w:r>
    </w:p>
    <w:p w14:paraId="30960DE2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[ Комбинированный линейный график: Выручка (синяя линия), ЧМД (зелёная), Расходы (красная) ]</w:t>
      </w:r>
    </w:p>
    <w:p w14:paraId="079F6794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Левая ось — млн ₽, правая ось — %</w:t>
      </w:r>
    </w:p>
    <w:p w14:paraId="09554F64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</w:p>
    <w:p w14:paraId="28D372C4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[ БЛОКИ ФОКУС ДНЯ + АЛЕРТЫ — два блока в ряд ]</w:t>
      </w:r>
    </w:p>
    <w:p w14:paraId="52E68EF6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lastRenderedPageBreak/>
        <w:t>┌──────────────────────────────┐   ┌────────────────────────────────┐</w:t>
      </w:r>
    </w:p>
    <w:p w14:paraId="72075153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│ ФОКУС ДНЯ                    │   │ КРИТИЧЕСКИЕ АЛЕРТЫ             │</w:t>
      </w:r>
    </w:p>
    <w:p w14:paraId="1DC7D4D1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 xml:space="preserve">│ 1. SKU-4721 — Стоп реклама   │   │ </w:t>
      </w:r>
      <w:r>
        <w:rPr>
          <w:rFonts w:ascii="Apple Color Emoji" w:eastAsiaTheme="minorHAnsi" w:hAnsi="Apple Color Emoji" w:cs="Apple Color Emoji"/>
          <w:sz w:val="26"/>
          <w:szCs w:val="26"/>
          <w:lang w:eastAsia="en-US"/>
        </w:rPr>
        <w:t>🔴</w:t>
      </w:r>
      <w:r>
        <w:rPr>
          <w:rFonts w:ascii="System Font" w:eastAsiaTheme="minorHAnsi" w:hAnsi="System Font" w:cs="System Font"/>
          <w:sz w:val="26"/>
          <w:szCs w:val="26"/>
          <w:lang w:eastAsia="en-US"/>
        </w:rPr>
        <w:t xml:space="preserve"> STOP реклама (2 SKU, -184к) │   ← #FF3B5C</w:t>
      </w:r>
    </w:p>
    <w:p w14:paraId="163C0C8D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 xml:space="preserve">│    Потеря: 184 </w:t>
      </w:r>
      <w:proofErr w:type="spellStart"/>
      <w:r>
        <w:rPr>
          <w:rFonts w:ascii="System Font" w:eastAsiaTheme="minorHAnsi" w:hAnsi="System Font" w:cs="System Font"/>
          <w:sz w:val="26"/>
          <w:szCs w:val="26"/>
          <w:lang w:eastAsia="en-US"/>
        </w:rPr>
        <w:t>тыс</w:t>
      </w:r>
      <w:proofErr w:type="spellEnd"/>
      <w:r>
        <w:rPr>
          <w:rFonts w:ascii="System Font" w:eastAsiaTheme="minorHAnsi" w:hAnsi="System Font" w:cs="System Font"/>
          <w:sz w:val="26"/>
          <w:szCs w:val="26"/>
          <w:lang w:eastAsia="en-US"/>
        </w:rPr>
        <w:t xml:space="preserve"> ₽         │   │ </w:t>
      </w:r>
      <w:r>
        <w:rPr>
          <w:rFonts w:ascii="Apple Color Emoji" w:eastAsiaTheme="minorHAnsi" w:hAnsi="Apple Color Emoji" w:cs="Apple Color Emoji"/>
          <w:sz w:val="26"/>
          <w:szCs w:val="26"/>
          <w:lang w:eastAsia="en-US"/>
        </w:rPr>
        <w:t>⚠</w:t>
      </w:r>
      <w:r>
        <w:rPr>
          <w:rFonts w:ascii="System Font" w:eastAsiaTheme="minorHAnsi" w:hAnsi="System Font" w:cs="System Font"/>
          <w:sz w:val="26"/>
          <w:szCs w:val="26"/>
          <w:lang w:eastAsia="en-US"/>
        </w:rPr>
        <w:t>️ Скоро OOS (5 SKU)           │</w:t>
      </w:r>
    </w:p>
    <w:p w14:paraId="18BA40A9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 xml:space="preserve">│ 2. SKU-3190 — Заказать 420 </w:t>
      </w:r>
      <w:proofErr w:type="spellStart"/>
      <w:r>
        <w:rPr>
          <w:rFonts w:ascii="System Font" w:eastAsiaTheme="minorHAnsi" w:hAnsi="System Font" w:cs="System Font"/>
          <w:sz w:val="26"/>
          <w:szCs w:val="26"/>
          <w:lang w:eastAsia="en-US"/>
        </w:rPr>
        <w:t>шт</w:t>
      </w:r>
      <w:proofErr w:type="spellEnd"/>
      <w:r>
        <w:rPr>
          <w:rFonts w:ascii="System Font" w:eastAsiaTheme="minorHAnsi" w:hAnsi="System Font" w:cs="System Font"/>
          <w:sz w:val="26"/>
          <w:szCs w:val="26"/>
          <w:lang w:eastAsia="en-US"/>
        </w:rPr>
        <w:t xml:space="preserve">│   │ </w:t>
      </w:r>
      <w:r>
        <w:rPr>
          <w:rFonts w:ascii="Apple Color Emoji" w:eastAsiaTheme="minorHAnsi" w:hAnsi="Apple Color Emoji" w:cs="Apple Color Emoji"/>
          <w:sz w:val="26"/>
          <w:szCs w:val="26"/>
          <w:lang w:eastAsia="en-US"/>
        </w:rPr>
        <w:t>💸</w:t>
      </w:r>
      <w:r>
        <w:rPr>
          <w:rFonts w:ascii="System Font" w:eastAsiaTheme="minorHAnsi" w:hAnsi="System Font" w:cs="System Font"/>
          <w:sz w:val="26"/>
          <w:szCs w:val="26"/>
          <w:lang w:eastAsia="en-US"/>
        </w:rPr>
        <w:t xml:space="preserve"> ДРР &gt; Маржа (3 SKU)         │</w:t>
      </w:r>
    </w:p>
    <w:p w14:paraId="3C4F5927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│ …                            │   └────────────────────────────────┘</w:t>
      </w:r>
    </w:p>
    <w:p w14:paraId="4B1C0B21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└──────────────────────────────┘</w:t>
      </w:r>
    </w:p>
    <w:p w14:paraId="0DE3C24A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</w:p>
    <w:p w14:paraId="75A1476D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 xml:space="preserve">[ МИНИ-ТАБЛИЦА ТОП-15 по SKU </w:t>
      </w:r>
      <w:proofErr w:type="spellStart"/>
      <w:r>
        <w:rPr>
          <w:rFonts w:ascii="System Font" w:eastAsiaTheme="minorHAnsi" w:hAnsi="System Font" w:cs="System Font"/>
          <w:sz w:val="26"/>
          <w:szCs w:val="26"/>
          <w:lang w:eastAsia="en-US"/>
        </w:rPr>
        <w:t>Score</w:t>
      </w:r>
      <w:proofErr w:type="spellEnd"/>
      <w:r>
        <w:rPr>
          <w:rFonts w:ascii="System Font" w:eastAsiaTheme="minorHAnsi" w:hAnsi="System Font" w:cs="System Font"/>
          <w:sz w:val="26"/>
          <w:szCs w:val="26"/>
          <w:lang w:eastAsia="en-US"/>
        </w:rPr>
        <w:t xml:space="preserve"> ]</w:t>
      </w:r>
    </w:p>
    <w:p w14:paraId="473E29CB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 xml:space="preserve">SKU </w:t>
      </w:r>
      <w:proofErr w:type="spellStart"/>
      <w:r>
        <w:rPr>
          <w:rFonts w:ascii="System Font" w:eastAsiaTheme="minorHAnsi" w:hAnsi="System Font" w:cs="System Font"/>
          <w:sz w:val="26"/>
          <w:szCs w:val="26"/>
          <w:lang w:eastAsia="en-US"/>
        </w:rPr>
        <w:t>Score</w:t>
      </w:r>
      <w:proofErr w:type="spellEnd"/>
      <w:r>
        <w:rPr>
          <w:rFonts w:ascii="System Font" w:eastAsiaTheme="minorHAnsi" w:hAnsi="System Font" w:cs="System Font"/>
          <w:sz w:val="26"/>
          <w:szCs w:val="26"/>
          <w:lang w:eastAsia="en-US"/>
        </w:rPr>
        <w:t xml:space="preserve"> | SKU      | Название                  | Выручка   | Маржа% | Остаток дней</w:t>
      </w:r>
    </w:p>
    <w:p w14:paraId="36D61AB4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(цветной бар: #EF4444 → #22C55E)</w:t>
      </w:r>
    </w:p>
    <w:p w14:paraId="4ECB2995" w14:textId="77777777" w:rsidR="00D876D2" w:rsidRDefault="00D876D2" w:rsidP="00D876D2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</w:p>
    <w:p w14:paraId="630709D3" w14:textId="77777777" w:rsidR="00D876D2" w:rsidRDefault="00D876D2" w:rsidP="00D876D2">
      <w:pPr>
        <w:autoSpaceDE w:val="0"/>
        <w:autoSpaceDN w:val="0"/>
        <w:adjustRightInd w:val="0"/>
        <w:spacing w:after="40"/>
        <w:rPr>
          <w:rFonts w:ascii="AppleSystemUIFont" w:eastAsiaTheme="minorHAnsi" w:hAnsi="AppleSystemUIFont" w:cs="AppleSystemUIFont"/>
          <w:b/>
          <w:bCs/>
          <w:sz w:val="32"/>
          <w:szCs w:val="32"/>
          <w:lang w:eastAsia="en-US"/>
        </w:rPr>
      </w:pPr>
      <w:r>
        <w:rPr>
          <w:rFonts w:ascii="AppleSystemUIFont" w:eastAsiaTheme="minorHAnsi" w:hAnsi="AppleSystemUIFont" w:cs="AppleSystemUIFont"/>
          <w:b/>
          <w:bCs/>
          <w:sz w:val="32"/>
          <w:szCs w:val="32"/>
          <w:lang w:eastAsia="en-US"/>
        </w:rPr>
        <w:t>2. Вкладка «Продажи и экономика»</w:t>
      </w:r>
    </w:p>
    <w:p w14:paraId="2010D58C" w14:textId="77777777" w:rsidR="00D876D2" w:rsidRPr="00D876D2" w:rsidRDefault="00D876D2" w:rsidP="00D876D2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en-US" w:eastAsia="en-US"/>
        </w:rPr>
      </w:pPr>
      <w:r w:rsidRPr="00D876D2">
        <w:rPr>
          <w:rFonts w:ascii="AppleSystemUIFont" w:eastAsiaTheme="minorHAnsi" w:hAnsi="AppleSystemUIFont" w:cs="AppleSystemUIFont"/>
          <w:b/>
          <w:bCs/>
          <w:sz w:val="26"/>
          <w:szCs w:val="26"/>
          <w:lang w:val="en-US" w:eastAsia="en-US"/>
        </w:rPr>
        <w:t>Wireframe</w:t>
      </w:r>
    </w:p>
    <w:p w14:paraId="40DD12EF" w14:textId="77777777" w:rsidR="00D876D2" w:rsidRP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val="en-US" w:eastAsia="en-US"/>
        </w:rPr>
      </w:pPr>
      <w:r w:rsidRPr="00D876D2">
        <w:rPr>
          <w:rFonts w:ascii="System Font" w:eastAsiaTheme="minorHAnsi" w:hAnsi="System Font" w:cs="System Font"/>
          <w:sz w:val="26"/>
          <w:szCs w:val="26"/>
          <w:lang w:val="en-US" w:eastAsia="en-US"/>
        </w:rPr>
        <w:t>[ HEADER ]</w:t>
      </w:r>
    </w:p>
    <w:p w14:paraId="7C2C21B4" w14:textId="77777777" w:rsidR="00D876D2" w:rsidRP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val="en-US" w:eastAsia="en-US"/>
        </w:rPr>
      </w:pPr>
    </w:p>
    <w:p w14:paraId="4415F026" w14:textId="77777777" w:rsidR="00D876D2" w:rsidRP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val="en-US" w:eastAsia="en-US"/>
        </w:rPr>
      </w:pPr>
      <w:r w:rsidRPr="00D876D2">
        <w:rPr>
          <w:rFonts w:ascii="System Font" w:eastAsiaTheme="minorHAnsi" w:hAnsi="System Font" w:cs="System Font"/>
          <w:sz w:val="26"/>
          <w:szCs w:val="26"/>
          <w:lang w:val="en-US" w:eastAsia="en-US"/>
        </w:rPr>
        <w:t xml:space="preserve">[ KPI — 1 </w:t>
      </w:r>
      <w:r>
        <w:rPr>
          <w:rFonts w:ascii="System Font" w:eastAsiaTheme="minorHAnsi" w:hAnsi="System Font" w:cs="System Font"/>
          <w:sz w:val="26"/>
          <w:szCs w:val="26"/>
          <w:lang w:eastAsia="en-US"/>
        </w:rPr>
        <w:t>ряд</w:t>
      </w:r>
      <w:r w:rsidRPr="00D876D2">
        <w:rPr>
          <w:rFonts w:ascii="System Font" w:eastAsiaTheme="minorHAnsi" w:hAnsi="System Font" w:cs="System Font"/>
          <w:sz w:val="26"/>
          <w:szCs w:val="26"/>
          <w:lang w:val="en-US" w:eastAsia="en-US"/>
        </w:rPr>
        <w:t xml:space="preserve">, 6 </w:t>
      </w:r>
      <w:r>
        <w:rPr>
          <w:rFonts w:ascii="System Font" w:eastAsiaTheme="minorHAnsi" w:hAnsi="System Font" w:cs="System Font"/>
          <w:sz w:val="26"/>
          <w:szCs w:val="26"/>
          <w:lang w:eastAsia="en-US"/>
        </w:rPr>
        <w:t>карточек</w:t>
      </w:r>
      <w:r w:rsidRPr="00D876D2">
        <w:rPr>
          <w:rFonts w:ascii="System Font" w:eastAsiaTheme="minorHAnsi" w:hAnsi="System Font" w:cs="System Font"/>
          <w:sz w:val="26"/>
          <w:szCs w:val="26"/>
          <w:lang w:val="en-US" w:eastAsia="en-US"/>
        </w:rPr>
        <w:t xml:space="preserve"> ]</w:t>
      </w:r>
    </w:p>
    <w:p w14:paraId="18AAC217" w14:textId="77777777" w:rsidR="00D876D2" w:rsidRP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val="en-US"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Выручка</w:t>
      </w:r>
      <w:r w:rsidRPr="00D876D2">
        <w:rPr>
          <w:rFonts w:ascii="System Font" w:eastAsiaTheme="minorHAnsi" w:hAnsi="System Font" w:cs="System Font"/>
          <w:sz w:val="26"/>
          <w:szCs w:val="26"/>
          <w:lang w:val="en-US" w:eastAsia="en-US"/>
        </w:rPr>
        <w:t xml:space="preserve"> | </w:t>
      </w:r>
      <w:r>
        <w:rPr>
          <w:rFonts w:ascii="System Font" w:eastAsiaTheme="minorHAnsi" w:hAnsi="System Font" w:cs="System Font"/>
          <w:sz w:val="26"/>
          <w:szCs w:val="26"/>
          <w:lang w:eastAsia="en-US"/>
        </w:rPr>
        <w:t>ЧМД</w:t>
      </w:r>
      <w:r w:rsidRPr="00D876D2">
        <w:rPr>
          <w:rFonts w:ascii="System Font" w:eastAsiaTheme="minorHAnsi" w:hAnsi="System Font" w:cs="System Font"/>
          <w:sz w:val="26"/>
          <w:szCs w:val="26"/>
          <w:lang w:val="en-US" w:eastAsia="en-US"/>
        </w:rPr>
        <w:t xml:space="preserve"> | </w:t>
      </w:r>
      <w:r>
        <w:rPr>
          <w:rFonts w:ascii="System Font" w:eastAsiaTheme="minorHAnsi" w:hAnsi="System Font" w:cs="System Font"/>
          <w:sz w:val="26"/>
          <w:szCs w:val="26"/>
          <w:lang w:eastAsia="en-US"/>
        </w:rPr>
        <w:t>Маржа</w:t>
      </w:r>
      <w:r w:rsidRPr="00D876D2">
        <w:rPr>
          <w:rFonts w:ascii="System Font" w:eastAsiaTheme="minorHAnsi" w:hAnsi="System Font" w:cs="System Font"/>
          <w:sz w:val="26"/>
          <w:szCs w:val="26"/>
          <w:lang w:val="en-US" w:eastAsia="en-US"/>
        </w:rPr>
        <w:t xml:space="preserve"> % | </w:t>
      </w:r>
      <w:r>
        <w:rPr>
          <w:rFonts w:ascii="System Font" w:eastAsiaTheme="minorHAnsi" w:hAnsi="System Font" w:cs="System Font"/>
          <w:sz w:val="26"/>
          <w:szCs w:val="26"/>
          <w:lang w:eastAsia="en-US"/>
        </w:rPr>
        <w:t>ДРР</w:t>
      </w:r>
      <w:r w:rsidRPr="00D876D2">
        <w:rPr>
          <w:rFonts w:ascii="System Font" w:eastAsiaTheme="minorHAnsi" w:hAnsi="System Font" w:cs="System Font"/>
          <w:sz w:val="26"/>
          <w:szCs w:val="26"/>
          <w:lang w:val="en-US" w:eastAsia="en-US"/>
        </w:rPr>
        <w:t xml:space="preserve"> Total | CPO | </w:t>
      </w:r>
      <w:r>
        <w:rPr>
          <w:rFonts w:ascii="System Font" w:eastAsiaTheme="minorHAnsi" w:hAnsi="System Font" w:cs="System Font"/>
          <w:sz w:val="26"/>
          <w:szCs w:val="26"/>
          <w:lang w:eastAsia="en-US"/>
        </w:rPr>
        <w:t>Δ</w:t>
      </w:r>
      <w:r w:rsidRPr="00D876D2">
        <w:rPr>
          <w:rFonts w:ascii="System Font" w:eastAsiaTheme="minorHAnsi" w:hAnsi="System Font" w:cs="System Font"/>
          <w:sz w:val="26"/>
          <w:szCs w:val="26"/>
          <w:lang w:val="en-US" w:eastAsia="en-US"/>
        </w:rPr>
        <w:t xml:space="preserve"> </w:t>
      </w:r>
      <w:r>
        <w:rPr>
          <w:rFonts w:ascii="System Font" w:eastAsiaTheme="minorHAnsi" w:hAnsi="System Font" w:cs="System Font"/>
          <w:sz w:val="26"/>
          <w:szCs w:val="26"/>
          <w:lang w:eastAsia="en-US"/>
        </w:rPr>
        <w:t>Выручки</w:t>
      </w:r>
      <w:r w:rsidRPr="00D876D2">
        <w:rPr>
          <w:rFonts w:ascii="System Font" w:eastAsiaTheme="minorHAnsi" w:hAnsi="System Font" w:cs="System Font"/>
          <w:sz w:val="26"/>
          <w:szCs w:val="26"/>
          <w:lang w:val="en-US" w:eastAsia="en-US"/>
        </w:rPr>
        <w:t xml:space="preserve"> (%)</w:t>
      </w:r>
    </w:p>
    <w:p w14:paraId="69E4AF7D" w14:textId="77777777" w:rsidR="00D876D2" w:rsidRP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val="en-US" w:eastAsia="en-US"/>
        </w:rPr>
      </w:pPr>
    </w:p>
    <w:p w14:paraId="052D4507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[ ГРАФИКИ — два в ряд + один широкий ]</w:t>
      </w:r>
    </w:p>
    <w:p w14:paraId="34BDBF43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┌──────────────────────┐   ┌──────────────────────┐</w:t>
      </w:r>
    </w:p>
    <w:p w14:paraId="6E5F3D23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 xml:space="preserve">│ Выручка и расходы    │   │ Маржа % </w:t>
      </w:r>
      <w:proofErr w:type="spellStart"/>
      <w:r>
        <w:rPr>
          <w:rFonts w:ascii="System Font" w:eastAsiaTheme="minorHAnsi" w:hAnsi="System Font" w:cs="System Font"/>
          <w:sz w:val="26"/>
          <w:szCs w:val="26"/>
          <w:lang w:eastAsia="en-US"/>
        </w:rPr>
        <w:t>vs</w:t>
      </w:r>
      <w:proofErr w:type="spellEnd"/>
      <w:r>
        <w:rPr>
          <w:rFonts w:ascii="System Font" w:eastAsiaTheme="minorHAnsi" w:hAnsi="System Font" w:cs="System Font"/>
          <w:sz w:val="26"/>
          <w:szCs w:val="26"/>
          <w:lang w:eastAsia="en-US"/>
        </w:rPr>
        <w:t xml:space="preserve"> ДРР %     │</w:t>
      </w:r>
    </w:p>
    <w:p w14:paraId="56B952B6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│ по дням              │   │ по дням              │</w:t>
      </w:r>
    </w:p>
    <w:p w14:paraId="1EA6F8A5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└──────────────────────┘   └──────────────────────┘</w:t>
      </w:r>
    </w:p>
    <w:p w14:paraId="069D9455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</w:p>
    <w:p w14:paraId="665031CE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[ Широкий график снизу ]</w:t>
      </w:r>
    </w:p>
    <w:p w14:paraId="2D939D21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Динамика по категориям и менеджерам (столбцы + линия)</w:t>
      </w:r>
    </w:p>
    <w:p w14:paraId="12FFC70B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</w:p>
    <w:p w14:paraId="7983B27B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[ ТАБЛИЦА — иерархическая ]</w:t>
      </w:r>
    </w:p>
    <w:p w14:paraId="4C630F72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 xml:space="preserve">Категория </w:t>
      </w:r>
      <w:r>
        <w:rPr>
          <w:rFonts w:ascii="Arial" w:eastAsiaTheme="minorHAnsi" w:hAnsi="Arial" w:cs="Arial"/>
          <w:sz w:val="26"/>
          <w:szCs w:val="26"/>
          <w:lang w:eastAsia="en-US"/>
        </w:rPr>
        <w:t>▼</w:t>
      </w:r>
      <w:r>
        <w:rPr>
          <w:rFonts w:ascii="System Font" w:eastAsiaTheme="minorHAnsi" w:hAnsi="System Font" w:cs="System Font"/>
          <w:sz w:val="26"/>
          <w:szCs w:val="26"/>
          <w:lang w:eastAsia="en-US"/>
        </w:rPr>
        <w:t xml:space="preserve"> | Предмет </w:t>
      </w:r>
      <w:r>
        <w:rPr>
          <w:rFonts w:ascii="Arial" w:eastAsiaTheme="minorHAnsi" w:hAnsi="Arial" w:cs="Arial"/>
          <w:sz w:val="26"/>
          <w:szCs w:val="26"/>
          <w:lang w:eastAsia="en-US"/>
        </w:rPr>
        <w:t>▼</w:t>
      </w:r>
      <w:r>
        <w:rPr>
          <w:rFonts w:ascii="System Font" w:eastAsiaTheme="minorHAnsi" w:hAnsi="System Font" w:cs="System Font"/>
          <w:sz w:val="26"/>
          <w:szCs w:val="26"/>
          <w:lang w:eastAsia="en-US"/>
        </w:rPr>
        <w:t xml:space="preserve"> | SKU | Название | Выручка (#0F172A) | Δ% (#22C55E/#EF4444) | ЧМД | Маржа% | ДРР | Остаток (</w:t>
      </w:r>
      <w:proofErr w:type="spellStart"/>
      <w:r>
        <w:rPr>
          <w:rFonts w:ascii="System Font" w:eastAsiaTheme="minorHAnsi" w:hAnsi="System Font" w:cs="System Font"/>
          <w:sz w:val="26"/>
          <w:szCs w:val="26"/>
          <w:lang w:eastAsia="en-US"/>
        </w:rPr>
        <w:t>руб</w:t>
      </w:r>
      <w:proofErr w:type="spellEnd"/>
      <w:r>
        <w:rPr>
          <w:rFonts w:ascii="System Font" w:eastAsiaTheme="minorHAnsi" w:hAnsi="System Font" w:cs="System Font"/>
          <w:sz w:val="26"/>
          <w:szCs w:val="26"/>
          <w:lang w:eastAsia="en-US"/>
        </w:rPr>
        <w:t>)</w:t>
      </w:r>
    </w:p>
    <w:p w14:paraId="0F545E83" w14:textId="77777777" w:rsidR="00D876D2" w:rsidRDefault="00D876D2" w:rsidP="00D876D2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</w:p>
    <w:p w14:paraId="32BA6FC1" w14:textId="77777777" w:rsidR="00D876D2" w:rsidRDefault="00D876D2" w:rsidP="00D876D2">
      <w:pPr>
        <w:autoSpaceDE w:val="0"/>
        <w:autoSpaceDN w:val="0"/>
        <w:adjustRightInd w:val="0"/>
        <w:spacing w:after="40"/>
        <w:rPr>
          <w:rFonts w:ascii="AppleSystemUIFont" w:eastAsiaTheme="minorHAnsi" w:hAnsi="AppleSystemUIFont" w:cs="AppleSystemUIFont"/>
          <w:b/>
          <w:bCs/>
          <w:sz w:val="32"/>
          <w:szCs w:val="32"/>
          <w:lang w:eastAsia="en-US"/>
        </w:rPr>
      </w:pPr>
      <w:r>
        <w:rPr>
          <w:rFonts w:ascii="AppleSystemUIFont" w:eastAsiaTheme="minorHAnsi" w:hAnsi="AppleSystemUIFont" w:cs="AppleSystemUIFont"/>
          <w:b/>
          <w:bCs/>
          <w:sz w:val="32"/>
          <w:szCs w:val="32"/>
          <w:lang w:eastAsia="en-US"/>
        </w:rPr>
        <w:t>3. Вкладка «Реклама и воронка»</w:t>
      </w:r>
    </w:p>
    <w:p w14:paraId="355E0060" w14:textId="77777777" w:rsidR="00D876D2" w:rsidRDefault="00D876D2" w:rsidP="00D876D2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proofErr w:type="spellStart"/>
      <w:r>
        <w:rPr>
          <w:rFonts w:ascii="AppleSystemUIFont" w:eastAsiaTheme="minorHAnsi" w:hAnsi="AppleSystemUIFont" w:cs="AppleSystemUIFont"/>
          <w:b/>
          <w:bCs/>
          <w:sz w:val="26"/>
          <w:szCs w:val="26"/>
          <w:lang w:eastAsia="en-US"/>
        </w:rPr>
        <w:t>Wireframe</w:t>
      </w:r>
      <w:proofErr w:type="spellEnd"/>
    </w:p>
    <w:p w14:paraId="724144BB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[ HEADER ]</w:t>
      </w:r>
    </w:p>
    <w:p w14:paraId="4CF69C50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</w:p>
    <w:p w14:paraId="2BD795EF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[ KPI — 6 карточек ]</w:t>
      </w:r>
    </w:p>
    <w:p w14:paraId="089FC8BF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CTR | CR в корзину | CR в заказ | CPC | CPM | Доля рекламных заказов</w:t>
      </w:r>
    </w:p>
    <w:p w14:paraId="74E4EF78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</w:p>
    <w:p w14:paraId="0DC3D59E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[ ГРАФИКИ ]</w:t>
      </w:r>
    </w:p>
    <w:p w14:paraId="2CE6CE2A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┌──────────────────────────────┐   ┌──────────────────────────────┐</w:t>
      </w:r>
    </w:p>
    <w:p w14:paraId="2D7FEAD7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 xml:space="preserve">│ Воронка конверсий по дням    │   │ Рекламные </w:t>
      </w:r>
      <w:proofErr w:type="spellStart"/>
      <w:r>
        <w:rPr>
          <w:rFonts w:ascii="System Font" w:eastAsiaTheme="minorHAnsi" w:hAnsi="System Font" w:cs="System Font"/>
          <w:sz w:val="26"/>
          <w:szCs w:val="26"/>
          <w:lang w:eastAsia="en-US"/>
        </w:rPr>
        <w:t>vs</w:t>
      </w:r>
      <w:proofErr w:type="spellEnd"/>
      <w:r>
        <w:rPr>
          <w:rFonts w:ascii="System Font" w:eastAsiaTheme="minorHAnsi" w:hAnsi="System Font" w:cs="System Font"/>
          <w:sz w:val="26"/>
          <w:szCs w:val="26"/>
          <w:lang w:eastAsia="en-US"/>
        </w:rPr>
        <w:t xml:space="preserve"> Органические    │</w:t>
      </w:r>
    </w:p>
    <w:p w14:paraId="1F60FBD2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└──────────────────────────────┘   └──────────────────────────────┘</w:t>
      </w:r>
    </w:p>
    <w:p w14:paraId="66A9663A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</w:p>
    <w:p w14:paraId="0BC3AF17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[ График снизу ]</w:t>
      </w:r>
    </w:p>
    <w:p w14:paraId="6D20CE09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Изменение метрик после изменения цены (до / после)</w:t>
      </w:r>
    </w:p>
    <w:p w14:paraId="1E8D1074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</w:p>
    <w:p w14:paraId="24BCFC3F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lastRenderedPageBreak/>
        <w:t>[ ТАБЛИЦА ]</w:t>
      </w:r>
    </w:p>
    <w:p w14:paraId="0125C905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SKU | Название | Дата | Цена было → Стало | Δ% | Δ CTR | Δ CR корзина | Δ CR заказ | CPO | Δ CPM | Δ CPC</w:t>
      </w:r>
    </w:p>
    <w:p w14:paraId="219D66E9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(Δ% подсвечивается #22C55E / #EF4444)</w:t>
      </w:r>
    </w:p>
    <w:p w14:paraId="2E81C4ED" w14:textId="77777777" w:rsidR="00D876D2" w:rsidRDefault="00D876D2" w:rsidP="00D876D2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</w:p>
    <w:p w14:paraId="436C73A1" w14:textId="77777777" w:rsidR="00D876D2" w:rsidRDefault="00D876D2" w:rsidP="00D876D2">
      <w:pPr>
        <w:autoSpaceDE w:val="0"/>
        <w:autoSpaceDN w:val="0"/>
        <w:adjustRightInd w:val="0"/>
        <w:spacing w:after="40"/>
        <w:rPr>
          <w:rFonts w:ascii="AppleSystemUIFont" w:eastAsiaTheme="minorHAnsi" w:hAnsi="AppleSystemUIFont" w:cs="AppleSystemUIFont"/>
          <w:b/>
          <w:bCs/>
          <w:sz w:val="32"/>
          <w:szCs w:val="32"/>
          <w:lang w:eastAsia="en-US"/>
        </w:rPr>
      </w:pPr>
      <w:r>
        <w:rPr>
          <w:rFonts w:ascii="AppleSystemUIFont" w:eastAsiaTheme="minorHAnsi" w:hAnsi="AppleSystemUIFont" w:cs="AppleSystemUIFont"/>
          <w:b/>
          <w:bCs/>
          <w:sz w:val="32"/>
          <w:szCs w:val="32"/>
          <w:lang w:eastAsia="en-US"/>
        </w:rPr>
        <w:t>4. Вкладка «Логистика и заказы»</w:t>
      </w:r>
    </w:p>
    <w:p w14:paraId="329CBA2C" w14:textId="77777777" w:rsidR="00D876D2" w:rsidRDefault="00D876D2" w:rsidP="00D876D2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proofErr w:type="spellStart"/>
      <w:r>
        <w:rPr>
          <w:rFonts w:ascii="AppleSystemUIFont" w:eastAsiaTheme="minorHAnsi" w:hAnsi="AppleSystemUIFont" w:cs="AppleSystemUIFont"/>
          <w:b/>
          <w:bCs/>
          <w:sz w:val="26"/>
          <w:szCs w:val="26"/>
          <w:lang w:eastAsia="en-US"/>
        </w:rPr>
        <w:t>Wireframe</w:t>
      </w:r>
      <w:proofErr w:type="spellEnd"/>
    </w:p>
    <w:p w14:paraId="419F0180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[ HEADER ]</w:t>
      </w:r>
    </w:p>
    <w:p w14:paraId="0C096B56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</w:p>
    <w:p w14:paraId="606781EE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[ KPI — 5 карточек ]</w:t>
      </w:r>
    </w:p>
    <w:p w14:paraId="7DF0706F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Текущий остаток (</w:t>
      </w:r>
      <w:proofErr w:type="spellStart"/>
      <w:r>
        <w:rPr>
          <w:rFonts w:ascii="System Font" w:eastAsiaTheme="minorHAnsi" w:hAnsi="System Font" w:cs="System Font"/>
          <w:sz w:val="26"/>
          <w:szCs w:val="26"/>
          <w:lang w:eastAsia="en-US"/>
        </w:rPr>
        <w:t>руб</w:t>
      </w:r>
      <w:proofErr w:type="spellEnd"/>
      <w:r>
        <w:rPr>
          <w:rFonts w:ascii="System Font" w:eastAsiaTheme="minorHAnsi" w:hAnsi="System Font" w:cs="System Font"/>
          <w:sz w:val="26"/>
          <w:szCs w:val="26"/>
          <w:lang w:eastAsia="en-US"/>
        </w:rPr>
        <w:t>) | Среднее дней до OOS | Расчётный заказ (</w:t>
      </w:r>
      <w:proofErr w:type="spellStart"/>
      <w:r>
        <w:rPr>
          <w:rFonts w:ascii="System Font" w:eastAsiaTheme="minorHAnsi" w:hAnsi="System Font" w:cs="System Font"/>
          <w:sz w:val="26"/>
          <w:szCs w:val="26"/>
          <w:lang w:eastAsia="en-US"/>
        </w:rPr>
        <w:t>шт</w:t>
      </w:r>
      <w:proofErr w:type="spellEnd"/>
      <w:r>
        <w:rPr>
          <w:rFonts w:ascii="System Font" w:eastAsiaTheme="minorHAnsi" w:hAnsi="System Font" w:cs="System Font"/>
          <w:sz w:val="26"/>
          <w:szCs w:val="26"/>
          <w:lang w:eastAsia="en-US"/>
        </w:rPr>
        <w:t>) | Сумма к заказу (</w:t>
      </w:r>
      <w:proofErr w:type="spellStart"/>
      <w:r>
        <w:rPr>
          <w:rFonts w:ascii="System Font" w:eastAsiaTheme="minorHAnsi" w:hAnsi="System Font" w:cs="System Font"/>
          <w:sz w:val="26"/>
          <w:szCs w:val="26"/>
          <w:lang w:eastAsia="en-US"/>
        </w:rPr>
        <w:t>руб</w:t>
      </w:r>
      <w:proofErr w:type="spellEnd"/>
      <w:r>
        <w:rPr>
          <w:rFonts w:ascii="System Font" w:eastAsiaTheme="minorHAnsi" w:hAnsi="System Font" w:cs="System Font"/>
          <w:sz w:val="26"/>
          <w:szCs w:val="26"/>
          <w:lang w:eastAsia="en-US"/>
        </w:rPr>
        <w:t>) | SKU с критическим запасом</w:t>
      </w:r>
    </w:p>
    <w:p w14:paraId="0C163E86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</w:p>
    <w:p w14:paraId="4C69593F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[ ГРАФИКИ — три в ряд ]</w:t>
      </w:r>
    </w:p>
    <w:p w14:paraId="00919311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 xml:space="preserve">Тренд запасов и OOS   |   План </w:t>
      </w:r>
      <w:proofErr w:type="spellStart"/>
      <w:r>
        <w:rPr>
          <w:rFonts w:ascii="System Font" w:eastAsiaTheme="minorHAnsi" w:hAnsi="System Font" w:cs="System Font"/>
          <w:sz w:val="26"/>
          <w:szCs w:val="26"/>
          <w:lang w:eastAsia="en-US"/>
        </w:rPr>
        <w:t>vs</w:t>
      </w:r>
      <w:proofErr w:type="spellEnd"/>
      <w:r>
        <w:rPr>
          <w:rFonts w:ascii="System Font" w:eastAsiaTheme="minorHAnsi" w:hAnsi="System Font" w:cs="System Font"/>
          <w:sz w:val="26"/>
          <w:szCs w:val="26"/>
          <w:lang w:eastAsia="en-US"/>
        </w:rPr>
        <w:t xml:space="preserve"> Факт поступлений   |   Сезонность по месяцам (</w:t>
      </w:r>
      <w:proofErr w:type="spellStart"/>
      <w:r>
        <w:rPr>
          <w:rFonts w:ascii="System Font" w:eastAsiaTheme="minorHAnsi" w:hAnsi="System Font" w:cs="System Font"/>
          <w:sz w:val="26"/>
          <w:szCs w:val="26"/>
          <w:lang w:eastAsia="en-US"/>
        </w:rPr>
        <w:t>heatmap</w:t>
      </w:r>
      <w:proofErr w:type="spellEnd"/>
      <w:r>
        <w:rPr>
          <w:rFonts w:ascii="System Font" w:eastAsiaTheme="minorHAnsi" w:hAnsi="System Font" w:cs="System Font"/>
          <w:sz w:val="26"/>
          <w:szCs w:val="26"/>
          <w:lang w:eastAsia="en-US"/>
        </w:rPr>
        <w:t>)</w:t>
      </w:r>
    </w:p>
    <w:p w14:paraId="6BC3AA19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</w:p>
    <w:p w14:paraId="4C616064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[ ТАБЛИЦА ]</w:t>
      </w:r>
    </w:p>
    <w:p w14:paraId="4EBBC381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SKU WB | Название | Статус запаса (цвет: красный/жёлтый/зелёный) | ABC | Продажи 31д | OOS дней | Остаток дней | Логистическое плечо | Расчётный заказ | Заказ менеджера | Δ</w:t>
      </w:r>
    </w:p>
    <w:p w14:paraId="14480A47" w14:textId="77777777" w:rsidR="00D876D2" w:rsidRDefault="00D876D2" w:rsidP="00D876D2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</w:p>
    <w:p w14:paraId="2ABEF42D" w14:textId="77777777" w:rsidR="00D876D2" w:rsidRDefault="00D876D2" w:rsidP="00D876D2">
      <w:pPr>
        <w:autoSpaceDE w:val="0"/>
        <w:autoSpaceDN w:val="0"/>
        <w:adjustRightInd w:val="0"/>
        <w:spacing w:after="40"/>
        <w:rPr>
          <w:rFonts w:ascii="AppleSystemUIFont" w:eastAsiaTheme="minorHAnsi" w:hAnsi="AppleSystemUIFont" w:cs="AppleSystemUIFont"/>
          <w:b/>
          <w:bCs/>
          <w:sz w:val="32"/>
          <w:szCs w:val="32"/>
          <w:lang w:eastAsia="en-US"/>
        </w:rPr>
      </w:pPr>
      <w:r>
        <w:rPr>
          <w:rFonts w:ascii="AppleSystemUIFont" w:eastAsiaTheme="minorHAnsi" w:hAnsi="AppleSystemUIFont" w:cs="AppleSystemUIFont"/>
          <w:b/>
          <w:bCs/>
          <w:sz w:val="32"/>
          <w:szCs w:val="32"/>
          <w:lang w:eastAsia="en-US"/>
        </w:rPr>
        <w:t>5. Вкладка «Аналитика по SKU» (главная рабочая)</w:t>
      </w:r>
    </w:p>
    <w:p w14:paraId="7AAA2687" w14:textId="77777777" w:rsidR="00D876D2" w:rsidRPr="00D876D2" w:rsidRDefault="00D876D2" w:rsidP="00D876D2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en-US" w:eastAsia="en-US"/>
        </w:rPr>
      </w:pPr>
      <w:r w:rsidRPr="00D876D2">
        <w:rPr>
          <w:rFonts w:ascii="AppleSystemUIFont" w:eastAsiaTheme="minorHAnsi" w:hAnsi="AppleSystemUIFont" w:cs="AppleSystemUIFont"/>
          <w:b/>
          <w:bCs/>
          <w:sz w:val="26"/>
          <w:szCs w:val="26"/>
          <w:lang w:val="en-US" w:eastAsia="en-US"/>
        </w:rPr>
        <w:t>Wireframe</w:t>
      </w:r>
    </w:p>
    <w:p w14:paraId="6C95147B" w14:textId="77777777" w:rsidR="00D876D2" w:rsidRP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val="en-US" w:eastAsia="en-US"/>
        </w:rPr>
      </w:pPr>
      <w:r w:rsidRPr="00D876D2">
        <w:rPr>
          <w:rFonts w:ascii="System Font" w:eastAsiaTheme="minorHAnsi" w:hAnsi="System Font" w:cs="System Font"/>
          <w:sz w:val="26"/>
          <w:szCs w:val="26"/>
          <w:lang w:val="en-US" w:eastAsia="en-US"/>
        </w:rPr>
        <w:t>[ HEADER ]</w:t>
      </w:r>
    </w:p>
    <w:p w14:paraId="2E3FB43C" w14:textId="77777777" w:rsidR="00D876D2" w:rsidRP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val="en-US" w:eastAsia="en-US"/>
        </w:rPr>
      </w:pPr>
    </w:p>
    <w:p w14:paraId="5CF23DE2" w14:textId="77777777" w:rsidR="00D876D2" w:rsidRP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val="en-US" w:eastAsia="en-US"/>
        </w:rPr>
      </w:pPr>
      <w:r w:rsidRPr="00D876D2">
        <w:rPr>
          <w:rFonts w:ascii="System Font" w:eastAsiaTheme="minorHAnsi" w:hAnsi="System Font" w:cs="System Font"/>
          <w:sz w:val="26"/>
          <w:szCs w:val="26"/>
          <w:lang w:val="en-US" w:eastAsia="en-US"/>
        </w:rPr>
        <w:t xml:space="preserve">[ SUMMARY BAR — </w:t>
      </w:r>
      <w:r>
        <w:rPr>
          <w:rFonts w:ascii="System Font" w:eastAsiaTheme="minorHAnsi" w:hAnsi="System Font" w:cs="System Font"/>
          <w:sz w:val="26"/>
          <w:szCs w:val="26"/>
          <w:lang w:eastAsia="en-US"/>
        </w:rPr>
        <w:t>стеклянная</w:t>
      </w:r>
      <w:r w:rsidRPr="00D876D2">
        <w:rPr>
          <w:rFonts w:ascii="System Font" w:eastAsiaTheme="minorHAnsi" w:hAnsi="System Font" w:cs="System Font"/>
          <w:sz w:val="26"/>
          <w:szCs w:val="26"/>
          <w:lang w:val="en-US" w:eastAsia="en-US"/>
        </w:rPr>
        <w:t xml:space="preserve"> </w:t>
      </w:r>
      <w:r>
        <w:rPr>
          <w:rFonts w:ascii="System Font" w:eastAsiaTheme="minorHAnsi" w:hAnsi="System Font" w:cs="System Font"/>
          <w:sz w:val="26"/>
          <w:szCs w:val="26"/>
          <w:lang w:eastAsia="en-US"/>
        </w:rPr>
        <w:t>панель</w:t>
      </w:r>
      <w:r w:rsidRPr="00D876D2">
        <w:rPr>
          <w:rFonts w:ascii="System Font" w:eastAsiaTheme="minorHAnsi" w:hAnsi="System Font" w:cs="System Font"/>
          <w:sz w:val="26"/>
          <w:szCs w:val="26"/>
          <w:lang w:val="en-US" w:eastAsia="en-US"/>
        </w:rPr>
        <w:t xml:space="preserve"> </w:t>
      </w:r>
      <w:r>
        <w:rPr>
          <w:rFonts w:ascii="System Font" w:eastAsiaTheme="minorHAnsi" w:hAnsi="System Font" w:cs="System Font"/>
          <w:sz w:val="26"/>
          <w:szCs w:val="26"/>
          <w:lang w:eastAsia="en-US"/>
        </w:rPr>
        <w:t>сверху</w:t>
      </w:r>
      <w:r w:rsidRPr="00D876D2">
        <w:rPr>
          <w:rFonts w:ascii="System Font" w:eastAsiaTheme="minorHAnsi" w:hAnsi="System Font" w:cs="System Font"/>
          <w:sz w:val="26"/>
          <w:szCs w:val="26"/>
          <w:lang w:val="en-US" w:eastAsia="en-US"/>
        </w:rPr>
        <w:t xml:space="preserve"> </w:t>
      </w:r>
      <w:r>
        <w:rPr>
          <w:rFonts w:ascii="System Font" w:eastAsiaTheme="minorHAnsi" w:hAnsi="System Font" w:cs="System Font"/>
          <w:sz w:val="26"/>
          <w:szCs w:val="26"/>
          <w:lang w:eastAsia="en-US"/>
        </w:rPr>
        <w:t>таблицы</w:t>
      </w:r>
      <w:r w:rsidRPr="00D876D2">
        <w:rPr>
          <w:rFonts w:ascii="System Font" w:eastAsiaTheme="minorHAnsi" w:hAnsi="System Font" w:cs="System Font"/>
          <w:sz w:val="26"/>
          <w:szCs w:val="26"/>
          <w:lang w:val="en-US" w:eastAsia="en-US"/>
        </w:rPr>
        <w:t xml:space="preserve"> ]</w:t>
      </w:r>
    </w:p>
    <w:p w14:paraId="543CEA02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Выбрано: 184 SKU   •   Выручка: 28,4 млн ₽   •   В риске: 12 SKU   •   [Кнопка Скачать]</w:t>
      </w:r>
    </w:p>
    <w:p w14:paraId="3FEA1F93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</w:p>
    <w:p w14:paraId="13CA23DF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[ ОСНОВНАЯ ТАБЛИЦА + БОКОВАЯ ПАНЕЛЬ ]</w:t>
      </w:r>
    </w:p>
    <w:p w14:paraId="4CCED0D7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┌───────────────────────────────────────────────────────────────┐</w:t>
      </w:r>
    </w:p>
    <w:p w14:paraId="352EB61A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 xml:space="preserve">│ OOS (цвет) | Маржа (цвет) | SKU </w:t>
      </w:r>
      <w:proofErr w:type="spellStart"/>
      <w:r>
        <w:rPr>
          <w:rFonts w:ascii="System Font" w:eastAsiaTheme="minorHAnsi" w:hAnsi="System Font" w:cs="System Font"/>
          <w:sz w:val="26"/>
          <w:szCs w:val="26"/>
          <w:lang w:eastAsia="en-US"/>
        </w:rPr>
        <w:t>Score</w:t>
      </w:r>
      <w:proofErr w:type="spellEnd"/>
      <w:r>
        <w:rPr>
          <w:rFonts w:ascii="System Font" w:eastAsiaTheme="minorHAnsi" w:hAnsi="System Font" w:cs="System Font"/>
          <w:sz w:val="26"/>
          <w:szCs w:val="26"/>
          <w:lang w:eastAsia="en-US"/>
        </w:rPr>
        <w:t xml:space="preserve"> (градиент #EF4444→#22C55E) │</w:t>
      </w:r>
    </w:p>
    <w:p w14:paraId="5C0CCFCC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│ SKU        | Название     | Менеджер     | Категория            │</w:t>
      </w:r>
    </w:p>
    <w:p w14:paraId="728CA278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│ Выручка    | Маржа %      | ЧМД          | ДРР                  │</w:t>
      </w:r>
    </w:p>
    <w:p w14:paraId="1841BBE0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│ CTR        | CR заказ     | Остаток      | Запас дней           │ CPO │</w:t>
      </w:r>
    </w:p>
    <w:p w14:paraId="2CD1319B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└───────────────────────────────────────────────────────────────┘</w:t>
      </w:r>
    </w:p>
    <w:p w14:paraId="7068C7BF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 xml:space="preserve">          [ Правая панель — стеклянная, ширина 280px ]</w:t>
      </w:r>
    </w:p>
    <w:p w14:paraId="7EC3CC51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 xml:space="preserve">          Дополнительные фильтры:</w:t>
      </w:r>
    </w:p>
    <w:p w14:paraId="388228DA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 xml:space="preserve">          □ OOS критично          □ ДРР &gt; Маржа</w:t>
      </w:r>
    </w:p>
    <w:p w14:paraId="7465FC8C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 xml:space="preserve">          □ Маржа &lt; 15%           □ Только с рекламой</w:t>
      </w:r>
    </w:p>
    <w:p w14:paraId="07968066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 xml:space="preserve">          [ Применить ]   [ Сбросить ]</w:t>
      </w:r>
    </w:p>
    <w:p w14:paraId="33C86E25" w14:textId="77777777" w:rsidR="00D876D2" w:rsidRDefault="00D876D2" w:rsidP="00D876D2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</w:p>
    <w:p w14:paraId="2B3657E9" w14:textId="77777777" w:rsidR="00D876D2" w:rsidRDefault="00D876D2" w:rsidP="00D876D2">
      <w:pPr>
        <w:autoSpaceDE w:val="0"/>
        <w:autoSpaceDN w:val="0"/>
        <w:adjustRightInd w:val="0"/>
        <w:spacing w:after="40"/>
        <w:rPr>
          <w:rFonts w:ascii="AppleSystemUIFont" w:eastAsiaTheme="minorHAnsi" w:hAnsi="AppleSystemUIFont" w:cs="AppleSystemUIFont"/>
          <w:b/>
          <w:bCs/>
          <w:sz w:val="32"/>
          <w:szCs w:val="32"/>
          <w:lang w:eastAsia="en-US"/>
        </w:rPr>
      </w:pPr>
      <w:r>
        <w:rPr>
          <w:rFonts w:ascii="AppleSystemUIFont" w:eastAsiaTheme="minorHAnsi" w:hAnsi="AppleSystemUIFont" w:cs="AppleSystemUIFont"/>
          <w:b/>
          <w:bCs/>
          <w:sz w:val="32"/>
          <w:szCs w:val="32"/>
          <w:lang w:eastAsia="en-US"/>
        </w:rPr>
        <w:t>6. Вкладка «Анализ ниш и ABC»</w:t>
      </w:r>
    </w:p>
    <w:p w14:paraId="5ED750A5" w14:textId="77777777" w:rsidR="00D876D2" w:rsidRDefault="00D876D2" w:rsidP="00D876D2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proofErr w:type="spellStart"/>
      <w:r>
        <w:rPr>
          <w:rFonts w:ascii="AppleSystemUIFont" w:eastAsiaTheme="minorHAnsi" w:hAnsi="AppleSystemUIFont" w:cs="AppleSystemUIFont"/>
          <w:b/>
          <w:bCs/>
          <w:sz w:val="26"/>
          <w:szCs w:val="26"/>
          <w:lang w:eastAsia="en-US"/>
        </w:rPr>
        <w:t>Wireframe</w:t>
      </w:r>
      <w:proofErr w:type="spellEnd"/>
    </w:p>
    <w:p w14:paraId="053DC354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[ HEADER ]</w:t>
      </w:r>
    </w:p>
    <w:p w14:paraId="2D7B2AE2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</w:p>
    <w:p w14:paraId="6928F0DF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[ KPI — 4 карточки ]</w:t>
      </w:r>
    </w:p>
    <w:p w14:paraId="62AD93DF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Средняя привлекательность ниши | Доля рынка | Сезонных ниш | Средний ABC-класс</w:t>
      </w:r>
    </w:p>
    <w:p w14:paraId="380EAB54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</w:p>
    <w:p w14:paraId="25CF7CC6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lastRenderedPageBreak/>
        <w:t>[ ГРАФИКИ ]</w:t>
      </w:r>
    </w:p>
    <w:p w14:paraId="23F287CE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Рейтинг ниш (горизонтальные бары)          Мини-</w:t>
      </w:r>
      <w:proofErr w:type="spellStart"/>
      <w:r>
        <w:rPr>
          <w:rFonts w:ascii="System Font" w:eastAsiaTheme="minorHAnsi" w:hAnsi="System Font" w:cs="System Font"/>
          <w:sz w:val="26"/>
          <w:szCs w:val="26"/>
          <w:lang w:eastAsia="en-US"/>
        </w:rPr>
        <w:t>heatmap</w:t>
      </w:r>
      <w:proofErr w:type="spellEnd"/>
      <w:r>
        <w:rPr>
          <w:rFonts w:ascii="System Font" w:eastAsiaTheme="minorHAnsi" w:hAnsi="System Font" w:cs="System Font"/>
          <w:sz w:val="26"/>
          <w:szCs w:val="26"/>
          <w:lang w:eastAsia="en-US"/>
        </w:rPr>
        <w:t xml:space="preserve"> сезонности по месяцам</w:t>
      </w:r>
    </w:p>
    <w:p w14:paraId="2A50B571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</w:p>
    <w:p w14:paraId="754D6E17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[ ТАБЛИЦА ]</w:t>
      </w:r>
    </w:p>
    <w:p w14:paraId="3685517B" w14:textId="77777777" w:rsidR="00D876D2" w:rsidRDefault="00D876D2" w:rsidP="00D876D2">
      <w:pPr>
        <w:autoSpaceDE w:val="0"/>
        <w:autoSpaceDN w:val="0"/>
        <w:adjustRightInd w:val="0"/>
        <w:rPr>
          <w:rFonts w:ascii="System Font" w:eastAsiaTheme="minorHAnsi" w:hAnsi="System Font" w:cs="System Font"/>
          <w:sz w:val="26"/>
          <w:szCs w:val="26"/>
          <w:lang w:eastAsia="en-US"/>
        </w:rPr>
      </w:pPr>
      <w:r>
        <w:rPr>
          <w:rFonts w:ascii="System Font" w:eastAsiaTheme="minorHAnsi" w:hAnsi="System Font" w:cs="System Font"/>
          <w:sz w:val="26"/>
          <w:szCs w:val="26"/>
          <w:lang w:eastAsia="en-US"/>
        </w:rPr>
        <w:t>Ниша / Категория | Рейтинг | Привлекательность | Выручка | Сезонность (мини-график с подсветкой топ-3 месяцев #FF3B5C) | Старт | Пик | Доступность | ABC-класс</w:t>
      </w:r>
    </w:p>
    <w:p w14:paraId="3393AF88" w14:textId="77777777" w:rsidR="00D876D2" w:rsidRDefault="00D876D2" w:rsidP="00D876D2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r>
        <w:rPr>
          <w:rFonts w:ascii="AppleSystemUIFont" w:eastAsiaTheme="minorHAnsi" w:hAnsi="AppleSystemUIFont" w:cs="AppleSystemUIFont"/>
          <w:b/>
          <w:bCs/>
          <w:sz w:val="26"/>
          <w:szCs w:val="26"/>
          <w:lang w:eastAsia="en-US"/>
        </w:rPr>
        <w:t>Модальное окно SKU</w:t>
      </w: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 (открывается со всех вкладок)</w:t>
      </w:r>
    </w:p>
    <w:p w14:paraId="43C1B1B3" w14:textId="77777777" w:rsidR="00D876D2" w:rsidRDefault="00D876D2" w:rsidP="00D876D2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Фон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overlay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: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rgba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(0,0,0,0.45)</w:t>
      </w:r>
    </w:p>
    <w:p w14:paraId="78CAE9D4" w14:textId="77777777" w:rsidR="00D876D2" w:rsidRDefault="00D876D2" w:rsidP="00D876D2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Окно: стеклянное, ширина 1150px,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border-radius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 24px</w:t>
      </w:r>
    </w:p>
    <w:p w14:paraId="1B796700" w14:textId="77777777" w:rsidR="00D876D2" w:rsidRDefault="00D876D2" w:rsidP="00D876D2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Верх: крупные метрики OOS / Маржа / SKU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Score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 (с цветами)</w:t>
      </w:r>
    </w:p>
    <w:p w14:paraId="1B711D94" w14:textId="77777777" w:rsidR="00D876D2" w:rsidRDefault="00D876D2" w:rsidP="00D876D2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Вкладки внутри: Обзор | Графики | Цены | Рекомендация</w:t>
      </w:r>
    </w:p>
    <w:p w14:paraId="5D88818B" w14:textId="77777777" w:rsidR="00D876D2" w:rsidRDefault="00D876D2" w:rsidP="00D876D2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Графики: Выручка и расходы + Воронка конверсий</w:t>
      </w:r>
    </w:p>
    <w:p w14:paraId="58DE95F9" w14:textId="77777777" w:rsidR="00D876D2" w:rsidRDefault="00D876D2" w:rsidP="00D876D2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Нижняя часть: поле «Заметка менеджера» + кнопка «Сохранить» (#FF3B5C)</w:t>
      </w:r>
    </w:p>
    <w:p w14:paraId="6E2C618C" w14:textId="77777777" w:rsidR="00D876D2" w:rsidRDefault="00D876D2" w:rsidP="00D876D2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</w:p>
    <w:p w14:paraId="2397A126" w14:textId="77777777" w:rsidR="00D876D2" w:rsidRDefault="00D876D2" w:rsidP="00D876D2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eastAsia="en-US"/>
        </w:rPr>
      </w:pP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Дизайн получился современным, лёгким и профессиональным: чистый светлый фон + стеклянные полупрозрачные карточки + яркий красный акцент. Всё соответствует стилю первого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скрина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 (чистота, метрики) и второго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скрина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 (матовость и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glassmorphism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).</w:t>
      </w:r>
    </w:p>
    <w:p w14:paraId="672577F4" w14:textId="77777777" w:rsidR="00D876D2" w:rsidRDefault="00D876D2" w:rsidP="00DD13F3">
      <w:pPr>
        <w:jc w:val="center"/>
        <w:rPr>
          <w:rFonts w:eastAsiaTheme="majorEastAsia"/>
        </w:rPr>
      </w:pPr>
    </w:p>
    <w:p w14:paraId="44781ECA" w14:textId="77777777" w:rsidR="00D876D2" w:rsidRDefault="00D876D2" w:rsidP="00DD13F3">
      <w:pPr>
        <w:jc w:val="center"/>
        <w:rPr>
          <w:rFonts w:eastAsiaTheme="majorEastAsia"/>
        </w:rPr>
      </w:pPr>
    </w:p>
    <w:p w14:paraId="32BB0E49" w14:textId="77777777" w:rsidR="00D876D2" w:rsidRDefault="00D876D2" w:rsidP="00DD13F3">
      <w:pPr>
        <w:jc w:val="center"/>
        <w:rPr>
          <w:rFonts w:eastAsiaTheme="majorEastAsia"/>
        </w:rPr>
      </w:pPr>
    </w:p>
    <w:p w14:paraId="5970AC4B" w14:textId="77777777" w:rsidR="00D876D2" w:rsidRDefault="00D876D2" w:rsidP="00DD13F3">
      <w:pPr>
        <w:jc w:val="center"/>
        <w:rPr>
          <w:rFonts w:eastAsiaTheme="majorEastAsia"/>
        </w:rPr>
      </w:pPr>
    </w:p>
    <w:p w14:paraId="4442D26E" w14:textId="77777777" w:rsidR="00D876D2" w:rsidRDefault="00D876D2" w:rsidP="00DD13F3">
      <w:pPr>
        <w:jc w:val="center"/>
        <w:rPr>
          <w:rFonts w:eastAsiaTheme="majorEastAsia"/>
        </w:rPr>
      </w:pPr>
    </w:p>
    <w:p w14:paraId="6A09779E" w14:textId="77777777" w:rsidR="00D876D2" w:rsidRDefault="00D876D2" w:rsidP="00DD13F3">
      <w:pPr>
        <w:jc w:val="center"/>
        <w:rPr>
          <w:rFonts w:eastAsiaTheme="majorEastAsia"/>
        </w:rPr>
      </w:pPr>
    </w:p>
    <w:p w14:paraId="6EA5222D" w14:textId="77777777" w:rsidR="00D876D2" w:rsidRDefault="00D876D2" w:rsidP="00DD13F3">
      <w:pPr>
        <w:jc w:val="center"/>
        <w:rPr>
          <w:rFonts w:eastAsiaTheme="majorEastAsia"/>
        </w:rPr>
      </w:pPr>
    </w:p>
    <w:p w14:paraId="07A84686" w14:textId="77777777" w:rsidR="00D876D2" w:rsidRDefault="00D876D2" w:rsidP="00DD13F3">
      <w:pPr>
        <w:jc w:val="center"/>
        <w:rPr>
          <w:rFonts w:eastAsiaTheme="majorEastAsia"/>
        </w:rPr>
      </w:pPr>
    </w:p>
    <w:p w14:paraId="4A1FA93B" w14:textId="77777777" w:rsidR="00D876D2" w:rsidRDefault="00D876D2" w:rsidP="00DD13F3">
      <w:pPr>
        <w:jc w:val="center"/>
        <w:rPr>
          <w:rFonts w:eastAsiaTheme="majorEastAsia"/>
        </w:rPr>
      </w:pPr>
    </w:p>
    <w:p w14:paraId="56661001" w14:textId="77777777" w:rsidR="00D876D2" w:rsidRDefault="00D876D2" w:rsidP="00DD13F3">
      <w:pPr>
        <w:jc w:val="center"/>
        <w:rPr>
          <w:rFonts w:eastAsiaTheme="majorEastAsia"/>
        </w:rPr>
      </w:pPr>
    </w:p>
    <w:p w14:paraId="7BB4D896" w14:textId="77777777" w:rsidR="00D876D2" w:rsidRDefault="00D876D2" w:rsidP="00DD13F3">
      <w:pPr>
        <w:jc w:val="center"/>
        <w:rPr>
          <w:rFonts w:eastAsiaTheme="majorEastAsia"/>
        </w:rPr>
      </w:pPr>
    </w:p>
    <w:p w14:paraId="077CC9C3" w14:textId="77777777" w:rsidR="00D876D2" w:rsidRDefault="00D876D2" w:rsidP="00DD13F3">
      <w:pPr>
        <w:jc w:val="center"/>
        <w:rPr>
          <w:rFonts w:eastAsiaTheme="majorEastAsia"/>
        </w:rPr>
      </w:pPr>
    </w:p>
    <w:p w14:paraId="2BB496D9" w14:textId="77777777" w:rsidR="00D876D2" w:rsidRDefault="00D876D2" w:rsidP="00DD13F3">
      <w:pPr>
        <w:jc w:val="center"/>
        <w:rPr>
          <w:rFonts w:eastAsiaTheme="majorEastAsia"/>
        </w:rPr>
      </w:pPr>
    </w:p>
    <w:p w14:paraId="420F7BD3" w14:textId="77777777" w:rsidR="00D876D2" w:rsidRDefault="00D876D2" w:rsidP="00DD13F3">
      <w:pPr>
        <w:jc w:val="center"/>
        <w:rPr>
          <w:rFonts w:eastAsiaTheme="majorEastAsia"/>
        </w:rPr>
      </w:pPr>
    </w:p>
    <w:p w14:paraId="230595DB" w14:textId="77777777" w:rsidR="00D876D2" w:rsidRDefault="00D876D2" w:rsidP="00DD13F3">
      <w:pPr>
        <w:jc w:val="center"/>
        <w:rPr>
          <w:rFonts w:eastAsiaTheme="majorEastAsia"/>
        </w:rPr>
      </w:pPr>
    </w:p>
    <w:p w14:paraId="0833BC5D" w14:textId="77777777" w:rsidR="00D876D2" w:rsidRDefault="00D876D2" w:rsidP="00DD13F3">
      <w:pPr>
        <w:jc w:val="center"/>
        <w:rPr>
          <w:rFonts w:eastAsiaTheme="majorEastAsia"/>
        </w:rPr>
      </w:pPr>
    </w:p>
    <w:p w14:paraId="4FCDBE96" w14:textId="77777777" w:rsidR="00D876D2" w:rsidRDefault="00D876D2" w:rsidP="00DD13F3">
      <w:pPr>
        <w:jc w:val="center"/>
        <w:rPr>
          <w:rFonts w:eastAsiaTheme="majorEastAsia"/>
        </w:rPr>
      </w:pPr>
    </w:p>
    <w:p w14:paraId="073409AA" w14:textId="77777777" w:rsidR="00D876D2" w:rsidRDefault="00D876D2" w:rsidP="00DD13F3">
      <w:pPr>
        <w:jc w:val="center"/>
        <w:rPr>
          <w:rFonts w:eastAsiaTheme="majorEastAsia"/>
        </w:rPr>
      </w:pPr>
    </w:p>
    <w:p w14:paraId="6BFCDB26" w14:textId="77777777" w:rsidR="00D876D2" w:rsidRDefault="00D876D2" w:rsidP="00DD13F3">
      <w:pPr>
        <w:jc w:val="center"/>
        <w:rPr>
          <w:rFonts w:eastAsiaTheme="majorEastAsia"/>
        </w:rPr>
      </w:pPr>
    </w:p>
    <w:p w14:paraId="0FF42416" w14:textId="77777777" w:rsidR="00D876D2" w:rsidRDefault="00D876D2" w:rsidP="00DD13F3">
      <w:pPr>
        <w:jc w:val="center"/>
        <w:rPr>
          <w:rFonts w:eastAsiaTheme="majorEastAsia"/>
        </w:rPr>
      </w:pPr>
    </w:p>
    <w:p w14:paraId="707A1ADC" w14:textId="77777777" w:rsidR="00D876D2" w:rsidRDefault="00D876D2" w:rsidP="00DD13F3">
      <w:pPr>
        <w:jc w:val="center"/>
        <w:rPr>
          <w:rFonts w:eastAsiaTheme="majorEastAsia"/>
        </w:rPr>
      </w:pPr>
    </w:p>
    <w:p w14:paraId="259462C1" w14:textId="77777777" w:rsidR="00D876D2" w:rsidRPr="00833E64" w:rsidRDefault="00D876D2" w:rsidP="00DD13F3">
      <w:pPr>
        <w:jc w:val="center"/>
        <w:rPr>
          <w:rFonts w:eastAsiaTheme="majorEastAsia"/>
        </w:rPr>
      </w:pPr>
    </w:p>
    <w:p w14:paraId="569C9AA6" w14:textId="77777777" w:rsidR="00D876D2" w:rsidRDefault="00D876D2" w:rsidP="00DD13F3">
      <w:pPr>
        <w:jc w:val="center"/>
        <w:rPr>
          <w:rFonts w:eastAsiaTheme="majorEastAsia"/>
        </w:rPr>
      </w:pPr>
    </w:p>
    <w:p w14:paraId="1A2309E9" w14:textId="77777777" w:rsidR="00D876D2" w:rsidRDefault="00D876D2" w:rsidP="00DD13F3">
      <w:pPr>
        <w:jc w:val="center"/>
        <w:rPr>
          <w:rFonts w:eastAsiaTheme="majorEastAsia"/>
        </w:rPr>
      </w:pPr>
    </w:p>
    <w:p w14:paraId="2B73DA56" w14:textId="77777777" w:rsidR="00D876D2" w:rsidRDefault="00D876D2" w:rsidP="00DD13F3">
      <w:pPr>
        <w:jc w:val="center"/>
        <w:rPr>
          <w:rFonts w:eastAsiaTheme="majorEastAsia"/>
        </w:rPr>
      </w:pPr>
    </w:p>
    <w:p w14:paraId="0C5AE41D" w14:textId="77777777" w:rsidR="00D876D2" w:rsidRDefault="00D876D2" w:rsidP="00DD13F3">
      <w:pPr>
        <w:jc w:val="center"/>
        <w:rPr>
          <w:rFonts w:eastAsiaTheme="majorEastAsia"/>
        </w:rPr>
      </w:pPr>
    </w:p>
    <w:p w14:paraId="61C0445F" w14:textId="77777777" w:rsidR="00D876D2" w:rsidRDefault="00D876D2" w:rsidP="00DD13F3">
      <w:pPr>
        <w:jc w:val="center"/>
        <w:rPr>
          <w:rFonts w:eastAsiaTheme="majorEastAsia"/>
        </w:rPr>
      </w:pPr>
    </w:p>
    <w:p w14:paraId="1E5AD2ED" w14:textId="15EDE03D" w:rsidR="00CD65C1" w:rsidRPr="00DD13F3" w:rsidRDefault="00A627EA" w:rsidP="00DD13F3">
      <w:pPr>
        <w:jc w:val="center"/>
      </w:pPr>
      <w:r w:rsidRPr="00DD13F3">
        <w:rPr>
          <w:rFonts w:eastAsiaTheme="majorEastAsia"/>
        </w:rPr>
        <w:t>Вкладка “</w:t>
      </w:r>
      <w:r w:rsidR="00CD65C1" w:rsidRPr="00DD13F3">
        <w:rPr>
          <w:rFonts w:eastAsiaTheme="majorEastAsia"/>
        </w:rPr>
        <w:t>Обзор</w:t>
      </w:r>
      <w:r w:rsidRPr="00DD13F3">
        <w:rPr>
          <w:rFonts w:eastAsiaTheme="majorEastAsia"/>
        </w:rPr>
        <w:t>”</w:t>
      </w:r>
      <w:r w:rsidR="00CD65C1" w:rsidRPr="00DD13F3">
        <w:t xml:space="preserve"> </w:t>
      </w:r>
      <w:r w:rsidRPr="00DD13F3">
        <w:t>- переименовать в “Свод”</w:t>
      </w:r>
    </w:p>
    <w:p w14:paraId="1D5A9AFA" w14:textId="77777777" w:rsidR="00CD65C1" w:rsidRPr="00DD13F3" w:rsidRDefault="00CD65C1" w:rsidP="00924C60"/>
    <w:p w14:paraId="37F82A3C" w14:textId="704FD98B" w:rsidR="00CD65C1" w:rsidRPr="00DD13F3" w:rsidRDefault="00CD65C1" w:rsidP="00924C60">
      <w:r w:rsidRPr="00DD13F3">
        <w:t xml:space="preserve">Фильтры </w:t>
      </w:r>
      <w:r w:rsidR="00A627EA" w:rsidRPr="00DD13F3">
        <w:t xml:space="preserve">на вкладке </w:t>
      </w:r>
      <w:r w:rsidRPr="00DD13F3">
        <w:t>- разместить так, чтобы не отвлекало от основных показателей</w:t>
      </w:r>
      <w:r w:rsidR="00A627EA" w:rsidRPr="00DD13F3">
        <w:t>:</w:t>
      </w:r>
    </w:p>
    <w:p w14:paraId="04D80EA2" w14:textId="77777777" w:rsidR="00A627EA" w:rsidRPr="00DD13F3" w:rsidRDefault="00A627EA" w:rsidP="00924C60">
      <w:r w:rsidRPr="00DD13F3">
        <w:t>Категория</w:t>
      </w:r>
      <w:r w:rsidR="00CD65C1" w:rsidRPr="00DD13F3">
        <w:t xml:space="preserve"> (выпадающее окно с категориями)</w:t>
      </w:r>
    </w:p>
    <w:p w14:paraId="37CF583D" w14:textId="77777777" w:rsidR="00A627EA" w:rsidRPr="00DD13F3" w:rsidRDefault="00CD65C1" w:rsidP="00924C60">
      <w:r w:rsidRPr="00DD13F3">
        <w:t>Статус новинки (новинки/без новинок/все товары)</w:t>
      </w:r>
    </w:p>
    <w:p w14:paraId="2C63D036" w14:textId="7C53D996" w:rsidR="00CD65C1" w:rsidRPr="00DD13F3" w:rsidRDefault="00CD65C1" w:rsidP="00924C60">
      <w:r w:rsidRPr="00DD13F3">
        <w:t>Календарь с возможностью выбора одного дня/недели/несколько недель</w:t>
      </w:r>
    </w:p>
    <w:p w14:paraId="0C376ECD" w14:textId="77777777" w:rsidR="00CD65C1" w:rsidRPr="00DD13F3" w:rsidRDefault="00CD65C1" w:rsidP="00924C60"/>
    <w:p w14:paraId="6C7F6358" w14:textId="1FDDCF96" w:rsidR="00CD65C1" w:rsidRPr="00DD13F3" w:rsidRDefault="00CD65C1" w:rsidP="00924C60"/>
    <w:p w14:paraId="260B9C8C" w14:textId="3AA3ECF3" w:rsidR="00A627EA" w:rsidRPr="00DD13F3" w:rsidRDefault="00A627EA" w:rsidP="00924C60">
      <w:r w:rsidRPr="00DD13F3">
        <w:t>Система опирается на 4 группы показателей:</w:t>
      </w:r>
    </w:p>
    <w:p w14:paraId="26816AF9" w14:textId="77777777" w:rsidR="00A627EA" w:rsidRPr="00DD13F3" w:rsidRDefault="00A627EA" w:rsidP="00924C60">
      <w:pPr>
        <w:ind w:firstLine="708"/>
        <w:rPr>
          <w:i/>
          <w:iCs/>
        </w:rPr>
      </w:pPr>
      <w:r w:rsidRPr="00DD13F3">
        <w:rPr>
          <w:rFonts w:eastAsiaTheme="majorEastAsia"/>
          <w:i/>
          <w:iCs/>
        </w:rPr>
        <w:lastRenderedPageBreak/>
        <w:t>Экономика: </w:t>
      </w:r>
    </w:p>
    <w:p w14:paraId="042E9225" w14:textId="6164CE79" w:rsidR="00DD13F3" w:rsidRPr="00DD13F3" w:rsidRDefault="00924C60" w:rsidP="00DD13F3">
      <w:r w:rsidRPr="00DD13F3">
        <w:t>Выручка — объем продаж в денежном выражении.</w:t>
      </w:r>
      <w:r w:rsidR="00DD13F3" w:rsidRPr="00DD13F3">
        <w:t xml:space="preserve"> (Добавить “интерпретацию”</w:t>
      </w:r>
    </w:p>
    <w:p w14:paraId="3CDDDCDD" w14:textId="2620C2D1" w:rsidR="00924C60" w:rsidRPr="00DD13F3" w:rsidRDefault="00DD13F3" w:rsidP="00924C60">
      <w:r w:rsidRPr="00DD13F3">
        <w:t>Пример: Выручка +12% за счет роста CR (+8%)) |</w:t>
      </w:r>
    </w:p>
    <w:p w14:paraId="266ED3F1" w14:textId="77777777" w:rsidR="00924C60" w:rsidRPr="00DD13F3" w:rsidRDefault="00924C60" w:rsidP="00924C60">
      <w:r w:rsidRPr="00DD13F3">
        <w:t>Себестоимость (закупки) — затраты на производство или выкуп товара.</w:t>
      </w:r>
    </w:p>
    <w:p w14:paraId="04C58D3C" w14:textId="77777777" w:rsidR="00924C60" w:rsidRPr="00DD13F3" w:rsidRDefault="00924C60" w:rsidP="00924C60">
      <w:r w:rsidRPr="00DD13F3">
        <w:t>Маркетинговые расходы — затраты на рекламу и продвижение.</w:t>
      </w:r>
    </w:p>
    <w:p w14:paraId="29C7F19E" w14:textId="77777777" w:rsidR="00924C60" w:rsidRPr="00DD13F3" w:rsidRDefault="00924C60" w:rsidP="00924C60">
      <w:r w:rsidRPr="00DD13F3">
        <w:t>ЧМД = Выручка - Себестоимость - Маркетинговые расходы.</w:t>
      </w:r>
    </w:p>
    <w:p w14:paraId="768D046D" w14:textId="77777777" w:rsidR="00924C60" w:rsidRPr="00DD13F3" w:rsidRDefault="00924C60" w:rsidP="00924C60">
      <w:r w:rsidRPr="00DD13F3">
        <w:t>Рентабельность (Маржа %) = (Выручка - Себестоимость) / Выручка.</w:t>
      </w:r>
    </w:p>
    <w:p w14:paraId="1AEFB51F" w14:textId="77777777" w:rsidR="00924C60" w:rsidRPr="00DD13F3" w:rsidRDefault="00924C60" w:rsidP="00924C60">
      <w:r w:rsidRPr="00DD13F3">
        <w:t>ДРР (Доля рекламных расходов) = Маркетинговые расходы / Выручка.</w:t>
      </w:r>
    </w:p>
    <w:p w14:paraId="790432E9" w14:textId="77777777" w:rsidR="00924C60" w:rsidRPr="00DD13F3" w:rsidRDefault="00924C60" w:rsidP="00924C60">
      <w:r w:rsidRPr="00DD13F3">
        <w:t>(CPO) Стоимость заказа = Маркетинговые расходы / Количество заказов.</w:t>
      </w:r>
    </w:p>
    <w:p w14:paraId="464FCC20" w14:textId="77777777" w:rsidR="00A627EA" w:rsidRPr="00DD13F3" w:rsidRDefault="00A627EA" w:rsidP="00924C60">
      <w:pPr>
        <w:ind w:firstLine="708"/>
        <w:rPr>
          <w:i/>
          <w:iCs/>
        </w:rPr>
      </w:pPr>
      <w:r w:rsidRPr="00DD13F3">
        <w:rPr>
          <w:i/>
          <w:iCs/>
        </w:rPr>
        <w:t>Динамика</w:t>
      </w:r>
      <w:r w:rsidRPr="00DD13F3">
        <w:rPr>
          <w:rFonts w:eastAsiaTheme="majorEastAsia"/>
          <w:i/>
          <w:iCs/>
        </w:rPr>
        <w:t>: </w:t>
      </w:r>
    </w:p>
    <w:p w14:paraId="6576BDBF" w14:textId="3C343A0E" w:rsidR="00924C60" w:rsidRPr="00DD13F3" w:rsidRDefault="00924C60" w:rsidP="00924C60">
      <w:r w:rsidRPr="00DD13F3">
        <w:t>Δ Выручки; ΔЧМД; ΔДРР; ΔCTR; Δ</w:t>
      </w:r>
      <w:r w:rsidRPr="00DD13F3">
        <w:rPr>
          <w:lang w:val="en-US"/>
        </w:rPr>
        <w:t>CR</w:t>
      </w:r>
      <w:r w:rsidRPr="00DD13F3">
        <w:t xml:space="preserve"> в корзину; Δ</w:t>
      </w:r>
      <w:r w:rsidRPr="00DD13F3">
        <w:rPr>
          <w:lang w:val="en-US"/>
        </w:rPr>
        <w:t>CR</w:t>
      </w:r>
      <w:r w:rsidRPr="00DD13F3">
        <w:t xml:space="preserve"> в заказ.</w:t>
      </w:r>
    </w:p>
    <w:p w14:paraId="60826CD3" w14:textId="36157BA3" w:rsidR="00A627EA" w:rsidRPr="00DD13F3" w:rsidRDefault="00A627EA" w:rsidP="00924C60">
      <w:pPr>
        <w:ind w:firstLine="708"/>
        <w:rPr>
          <w:i/>
          <w:iCs/>
        </w:rPr>
      </w:pPr>
      <w:r w:rsidRPr="00DD13F3">
        <w:rPr>
          <w:rFonts w:eastAsiaTheme="majorEastAsia"/>
          <w:i/>
          <w:iCs/>
        </w:rPr>
        <w:t>Конверсия (</w:t>
      </w:r>
      <w:r w:rsidR="00924C60" w:rsidRPr="00DD13F3">
        <w:rPr>
          <w:i/>
          <w:iCs/>
        </w:rPr>
        <w:t>Воронка продаж</w:t>
      </w:r>
      <w:r w:rsidRPr="00DD13F3">
        <w:rPr>
          <w:rFonts w:eastAsiaTheme="majorEastAsia"/>
          <w:i/>
          <w:iCs/>
        </w:rPr>
        <w:t>): </w:t>
      </w:r>
    </w:p>
    <w:p w14:paraId="0695C3EE" w14:textId="2283FAAB" w:rsidR="00A627EA" w:rsidRPr="00DD13F3" w:rsidRDefault="00A627EA" w:rsidP="00924C60">
      <w:r w:rsidRPr="00DD13F3">
        <w:t xml:space="preserve">CTR; CR </w:t>
      </w:r>
      <w:r w:rsidR="00924C60" w:rsidRPr="00DD13F3">
        <w:t>в корзину</w:t>
      </w:r>
      <w:r w:rsidRPr="00DD13F3">
        <w:t xml:space="preserve">; CR </w:t>
      </w:r>
      <w:r w:rsidR="00924C60" w:rsidRPr="00DD13F3">
        <w:t>заказ</w:t>
      </w:r>
    </w:p>
    <w:p w14:paraId="3A8A3CCE" w14:textId="77777777" w:rsidR="00A627EA" w:rsidRPr="00DD13F3" w:rsidRDefault="00A627EA" w:rsidP="00924C60">
      <w:pPr>
        <w:ind w:firstLine="708"/>
        <w:rPr>
          <w:i/>
          <w:iCs/>
        </w:rPr>
      </w:pPr>
      <w:r w:rsidRPr="00DD13F3">
        <w:rPr>
          <w:rFonts w:eastAsiaTheme="majorEastAsia"/>
          <w:i/>
          <w:iCs/>
        </w:rPr>
        <w:t>Логистика: </w:t>
      </w:r>
    </w:p>
    <w:p w14:paraId="42C07065" w14:textId="77777777" w:rsidR="00924C60" w:rsidRPr="00DD13F3" w:rsidRDefault="00924C60" w:rsidP="00924C60">
      <w:r w:rsidRPr="00DD13F3">
        <w:t>Текущий остаток — количество товара на складе.</w:t>
      </w:r>
    </w:p>
    <w:p w14:paraId="6BA49C6B" w14:textId="77777777" w:rsidR="00924C60" w:rsidRPr="00DD13F3" w:rsidRDefault="00924C60" w:rsidP="00924C60">
      <w:r w:rsidRPr="00DD13F3">
        <w:t>Скорость продаж — среднее количество продаж в день.</w:t>
      </w:r>
    </w:p>
    <w:p w14:paraId="2511AAE3" w14:textId="77777777" w:rsidR="00924C60" w:rsidRPr="00DD13F3" w:rsidRDefault="00924C60" w:rsidP="00924C60">
      <w:r w:rsidRPr="00DD13F3">
        <w:t>Оборачиваемость (в днях) = Текущий остаток / Скорость продаж.</w:t>
      </w:r>
    </w:p>
    <w:p w14:paraId="31D57D3D" w14:textId="77777777" w:rsidR="00924C60" w:rsidRPr="00DD13F3" w:rsidRDefault="00924C60" w:rsidP="00924C60">
      <w:r w:rsidRPr="00DD13F3">
        <w:t>Дни дефицита (OOS) — количество дней отсутствия товара на складе за последние 30 дней.</w:t>
      </w:r>
    </w:p>
    <w:p w14:paraId="6FB03DB1" w14:textId="77777777" w:rsidR="00924C60" w:rsidRPr="00DD13F3" w:rsidRDefault="00924C60" w:rsidP="00924C60"/>
    <w:p w14:paraId="3F5EBBD5" w14:textId="77777777" w:rsidR="00A627EA" w:rsidRPr="00DD13F3" w:rsidRDefault="00A627EA" w:rsidP="00924C60"/>
    <w:p w14:paraId="08057646" w14:textId="77777777" w:rsidR="00507EFB" w:rsidRPr="00DD13F3" w:rsidRDefault="00507EFB" w:rsidP="00507EFB">
      <w:pPr>
        <w:ind w:left="708" w:firstLine="708"/>
      </w:pPr>
      <w:r w:rsidRPr="00DD13F3">
        <w:t>Аналитический слой (Оценка состояния SKU)</w:t>
      </w:r>
    </w:p>
    <w:p w14:paraId="54970A8F" w14:textId="77777777" w:rsidR="00507EFB" w:rsidRPr="00DD13F3" w:rsidRDefault="00507EFB" w:rsidP="00507EFB">
      <w:pPr>
        <w:ind w:firstLine="708"/>
      </w:pPr>
      <w:r w:rsidRPr="00DD13F3">
        <w:t>На этом этапе количественные данные переводятся в качественные оценки через нормализацию (шкала от 0 до 1).</w:t>
      </w:r>
    </w:p>
    <w:p w14:paraId="417CF374" w14:textId="77777777" w:rsidR="00507EFB" w:rsidRPr="00DD13F3" w:rsidRDefault="00507EFB" w:rsidP="00507EFB">
      <w:pPr>
        <w:ind w:firstLine="708"/>
      </w:pPr>
      <w:r w:rsidRPr="00DD13F3">
        <w:t xml:space="preserve">1. Интегральный рейтинг товара — SKU </w:t>
      </w:r>
      <w:proofErr w:type="spellStart"/>
      <w:r w:rsidRPr="00DD13F3">
        <w:t>Score</w:t>
      </w:r>
      <w:proofErr w:type="spellEnd"/>
      <w:r w:rsidRPr="00DD13F3">
        <w:t xml:space="preserve"> («Здоровье» позиции)</w:t>
      </w:r>
    </w:p>
    <w:p w14:paraId="71948B5E" w14:textId="77777777" w:rsidR="00507EFB" w:rsidRPr="00DD13F3" w:rsidRDefault="00507EFB" w:rsidP="00507EFB">
      <w:r w:rsidRPr="00DD13F3">
        <w:t>Отражает общую эффективность товара. Рассчитывается как сумма взвешенных оценок:</w:t>
      </w:r>
    </w:p>
    <w:p w14:paraId="08F9714E" w14:textId="3211D24C" w:rsidR="00507EFB" w:rsidRPr="00DD13F3" w:rsidRDefault="00507EFB" w:rsidP="00507EFB">
      <w:r w:rsidRPr="00DD13F3">
        <w:t xml:space="preserve">30% </w:t>
      </w:r>
      <w:proofErr w:type="spellStart"/>
      <w:r w:rsidRPr="00DD13F3">
        <w:t>Margin</w:t>
      </w:r>
      <w:proofErr w:type="spellEnd"/>
      <w:r w:rsidRPr="00DD13F3">
        <w:t xml:space="preserve"> </w:t>
      </w:r>
      <w:proofErr w:type="spellStart"/>
      <w:r w:rsidRPr="00DD13F3">
        <w:t>Score</w:t>
      </w:r>
      <w:proofErr w:type="spellEnd"/>
      <w:r w:rsidRPr="00DD13F3">
        <w:t xml:space="preserve"> (Оценка </w:t>
      </w:r>
      <w:proofErr w:type="spellStart"/>
      <w:r w:rsidRPr="00DD13F3">
        <w:t>маржинальности</w:t>
      </w:r>
      <w:proofErr w:type="spellEnd"/>
      <w:r w:rsidRPr="00DD13F3">
        <w:t xml:space="preserve">) + 20% DRR </w:t>
      </w:r>
      <w:proofErr w:type="spellStart"/>
      <w:r w:rsidRPr="00DD13F3">
        <w:t>Score</w:t>
      </w:r>
      <w:proofErr w:type="spellEnd"/>
      <w:r w:rsidRPr="00DD13F3">
        <w:t xml:space="preserve"> (Оценка доли рекламных расходов — ДРР) + 15% </w:t>
      </w:r>
      <w:proofErr w:type="spellStart"/>
      <w:r w:rsidRPr="00DD13F3">
        <w:t>Growth</w:t>
      </w:r>
      <w:proofErr w:type="spellEnd"/>
      <w:r w:rsidRPr="00DD13F3">
        <w:t xml:space="preserve"> </w:t>
      </w:r>
      <w:proofErr w:type="spellStart"/>
      <w:r w:rsidRPr="00DD13F3">
        <w:t>Score</w:t>
      </w:r>
      <w:proofErr w:type="spellEnd"/>
      <w:r w:rsidRPr="00DD13F3">
        <w:t xml:space="preserve"> (Оценка динамики роста выручки) + 15% CR </w:t>
      </w:r>
      <w:proofErr w:type="spellStart"/>
      <w:r w:rsidRPr="00DD13F3">
        <w:t>Score</w:t>
      </w:r>
      <w:proofErr w:type="spellEnd"/>
      <w:r w:rsidRPr="00DD13F3">
        <w:t xml:space="preserve"> (Оценка конверсии в заказ) + 20% </w:t>
      </w:r>
      <w:proofErr w:type="spellStart"/>
      <w:r w:rsidRPr="00DD13F3">
        <w:t>Stock</w:t>
      </w:r>
      <w:proofErr w:type="spellEnd"/>
      <w:r w:rsidRPr="00DD13F3">
        <w:t xml:space="preserve"> </w:t>
      </w:r>
      <w:proofErr w:type="spellStart"/>
      <w:r w:rsidRPr="00DD13F3">
        <w:t>Score</w:t>
      </w:r>
      <w:proofErr w:type="spellEnd"/>
      <w:r w:rsidRPr="00DD13F3">
        <w:t xml:space="preserve"> (Оценка состояния складских запасов)</w:t>
      </w:r>
    </w:p>
    <w:p w14:paraId="647C82CB" w14:textId="77777777" w:rsidR="00507EFB" w:rsidRPr="00DD13F3" w:rsidRDefault="00507EFB" w:rsidP="00507EFB">
      <w:pPr>
        <w:ind w:firstLine="708"/>
      </w:pPr>
      <w:r w:rsidRPr="00DD13F3">
        <w:t>Система штрафов (приоритет над весами):</w:t>
      </w:r>
    </w:p>
    <w:p w14:paraId="17B28E33" w14:textId="77777777" w:rsidR="00507EFB" w:rsidRPr="00DD13F3" w:rsidRDefault="00507EFB" w:rsidP="00507EFB">
      <w:r w:rsidRPr="00DD13F3">
        <w:t xml:space="preserve">Если OOS (товар отсутствует на складе) → </w:t>
      </w:r>
      <w:proofErr w:type="spellStart"/>
      <w:r w:rsidRPr="00DD13F3">
        <w:t>Score</w:t>
      </w:r>
      <w:proofErr w:type="spellEnd"/>
      <w:r w:rsidRPr="00DD13F3">
        <w:t xml:space="preserve"> = 0</w:t>
      </w:r>
    </w:p>
    <w:p w14:paraId="3805F5F2" w14:textId="77777777" w:rsidR="00507EFB" w:rsidRPr="00DD13F3" w:rsidRDefault="00507EFB" w:rsidP="00507EFB">
      <w:r w:rsidRPr="00DD13F3">
        <w:t xml:space="preserve">Если DRR &gt; </w:t>
      </w:r>
      <w:proofErr w:type="spellStart"/>
      <w:r w:rsidRPr="00DD13F3">
        <w:t>Margin</w:t>
      </w:r>
      <w:proofErr w:type="spellEnd"/>
      <w:r w:rsidRPr="00DD13F3">
        <w:t xml:space="preserve"> (расходы на рекламу выше маржи, работа в убыток) → </w:t>
      </w:r>
      <w:proofErr w:type="spellStart"/>
      <w:r w:rsidRPr="00DD13F3">
        <w:t>Score</w:t>
      </w:r>
      <w:proofErr w:type="spellEnd"/>
      <w:r w:rsidRPr="00DD13F3">
        <w:t xml:space="preserve"> × 0.5</w:t>
      </w:r>
    </w:p>
    <w:p w14:paraId="57B92053" w14:textId="77777777" w:rsidR="00507EFB" w:rsidRPr="00DD13F3" w:rsidRDefault="00507EFB" w:rsidP="00507EFB">
      <w:r w:rsidRPr="00DD13F3">
        <w:t xml:space="preserve">Если </w:t>
      </w:r>
      <w:proofErr w:type="spellStart"/>
      <w:r w:rsidRPr="00DD13F3">
        <w:t>AdSpend</w:t>
      </w:r>
      <w:proofErr w:type="spellEnd"/>
      <w:r w:rsidRPr="00DD13F3">
        <w:t xml:space="preserve"> &gt; 0 при </w:t>
      </w:r>
      <w:proofErr w:type="spellStart"/>
      <w:r w:rsidRPr="00DD13F3">
        <w:t>Stock</w:t>
      </w:r>
      <w:proofErr w:type="spellEnd"/>
      <w:r w:rsidRPr="00DD13F3">
        <w:t xml:space="preserve"> = 0 (идет слив бюджета на отсутствующий товар) → </w:t>
      </w:r>
      <w:proofErr w:type="spellStart"/>
      <w:r w:rsidRPr="00DD13F3">
        <w:t>Score</w:t>
      </w:r>
      <w:proofErr w:type="spellEnd"/>
      <w:r w:rsidRPr="00DD13F3">
        <w:t xml:space="preserve"> = 0</w:t>
      </w:r>
    </w:p>
    <w:p w14:paraId="741A0111" w14:textId="77777777" w:rsidR="00507EFB" w:rsidRPr="00DD13F3" w:rsidRDefault="00507EFB" w:rsidP="00507EFB">
      <w:pPr>
        <w:ind w:firstLine="708"/>
      </w:pPr>
      <w:r w:rsidRPr="00DD13F3">
        <w:t>2. Логика нормализации факторов (приведение к шкале 0–1)</w:t>
      </w:r>
    </w:p>
    <w:p w14:paraId="3B717A7F" w14:textId="09301FC1" w:rsidR="00507EFB" w:rsidRPr="00DD13F3" w:rsidRDefault="00507EFB" w:rsidP="00507EFB">
      <w:proofErr w:type="spellStart"/>
      <w:r w:rsidRPr="00DD13F3">
        <w:rPr>
          <w:b/>
          <w:bCs/>
        </w:rPr>
        <w:t>Margin</w:t>
      </w:r>
      <w:proofErr w:type="spellEnd"/>
      <w:r w:rsidRPr="00DD13F3">
        <w:rPr>
          <w:b/>
          <w:bCs/>
        </w:rPr>
        <w:t xml:space="preserve"> </w:t>
      </w:r>
      <w:proofErr w:type="spellStart"/>
      <w:r w:rsidRPr="00DD13F3">
        <w:rPr>
          <w:b/>
          <w:bCs/>
        </w:rPr>
        <w:t>Score</w:t>
      </w:r>
      <w:proofErr w:type="spellEnd"/>
      <w:r w:rsidRPr="00DD13F3">
        <w:t xml:space="preserve"> (Рентабельность): 0, если маржа менее 10%; 0.5, если маржа равна 15%; 1, если маржа 25% и более</w:t>
      </w:r>
    </w:p>
    <w:p w14:paraId="0B753CBF" w14:textId="77777777" w:rsidR="00507EFB" w:rsidRPr="00DD13F3" w:rsidRDefault="00507EFB" w:rsidP="00507EFB">
      <w:r w:rsidRPr="00DD13F3">
        <w:rPr>
          <w:b/>
          <w:bCs/>
        </w:rPr>
        <w:t xml:space="preserve">DRR </w:t>
      </w:r>
      <w:proofErr w:type="spellStart"/>
      <w:r w:rsidRPr="00DD13F3">
        <w:rPr>
          <w:b/>
          <w:bCs/>
        </w:rPr>
        <w:t>Score</w:t>
      </w:r>
      <w:proofErr w:type="spellEnd"/>
      <w:r w:rsidRPr="00DD13F3">
        <w:t xml:space="preserve"> (Эффективность рекламы):</w:t>
      </w:r>
    </w:p>
    <w:p w14:paraId="6BEE535E" w14:textId="77A3F07C" w:rsidR="00507EFB" w:rsidRPr="00DD13F3" w:rsidRDefault="00507EFB" w:rsidP="00507EFB">
      <w:r w:rsidRPr="00DD13F3">
        <w:t xml:space="preserve">Формула: 1 - (DRR / </w:t>
      </w:r>
      <w:proofErr w:type="spellStart"/>
      <w:r w:rsidRPr="00DD13F3">
        <w:t>Margin</w:t>
      </w:r>
      <w:proofErr w:type="spellEnd"/>
      <w:r w:rsidRPr="00DD13F3">
        <w:t xml:space="preserve">%); Если DRR (доля рекламных расходов) &gt; </w:t>
      </w:r>
      <w:proofErr w:type="spellStart"/>
      <w:r w:rsidRPr="00DD13F3">
        <w:t>Margin</w:t>
      </w:r>
      <w:proofErr w:type="spellEnd"/>
      <w:r w:rsidRPr="00DD13F3">
        <w:t xml:space="preserve"> (рентабельность) → значение становится отрицательным (сигнал о дефиците прибыли).</w:t>
      </w:r>
    </w:p>
    <w:p w14:paraId="16AFC20D" w14:textId="0D0241FF" w:rsidR="00507EFB" w:rsidRPr="00DD13F3" w:rsidRDefault="00507EFB" w:rsidP="00507EFB">
      <w:proofErr w:type="spellStart"/>
      <w:r w:rsidRPr="00DD13F3">
        <w:rPr>
          <w:b/>
          <w:bCs/>
        </w:rPr>
        <w:t>Growth</w:t>
      </w:r>
      <w:proofErr w:type="spellEnd"/>
      <w:r w:rsidRPr="00DD13F3">
        <w:rPr>
          <w:b/>
          <w:bCs/>
        </w:rPr>
        <w:t xml:space="preserve"> </w:t>
      </w:r>
      <w:proofErr w:type="spellStart"/>
      <w:r w:rsidRPr="00DD13F3">
        <w:rPr>
          <w:b/>
          <w:bCs/>
        </w:rPr>
        <w:t>Score</w:t>
      </w:r>
      <w:proofErr w:type="spellEnd"/>
      <w:r w:rsidRPr="00DD13F3">
        <w:t xml:space="preserve"> (Динамика продаж):</w:t>
      </w:r>
      <w:r w:rsidR="00DD13F3" w:rsidRPr="00DD13F3">
        <w:t xml:space="preserve"> </w:t>
      </w:r>
      <w:r w:rsidRPr="00DD13F3">
        <w:t xml:space="preserve">Рассчитывается через </w:t>
      </w:r>
      <w:proofErr w:type="spellStart"/>
      <w:r w:rsidRPr="00DD13F3">
        <w:t>сигмоид</w:t>
      </w:r>
      <w:proofErr w:type="spellEnd"/>
      <w:r w:rsidRPr="00DD13F3">
        <w:t xml:space="preserve">-функцию от </w:t>
      </w:r>
      <w:proofErr w:type="spellStart"/>
      <w:r w:rsidRPr="00DD13F3">
        <w:t>ΔRevenue</w:t>
      </w:r>
      <w:proofErr w:type="spellEnd"/>
      <w:r w:rsidRPr="00DD13F3">
        <w:t xml:space="preserve"> (изменение выручки). Показывает, насколько быстро растет товар относительно прошлых периодов.</w:t>
      </w:r>
    </w:p>
    <w:p w14:paraId="079E2251" w14:textId="37527032" w:rsidR="00507EFB" w:rsidRPr="00DD13F3" w:rsidRDefault="00507EFB" w:rsidP="00507EFB">
      <w:proofErr w:type="spellStart"/>
      <w:r w:rsidRPr="00DD13F3">
        <w:rPr>
          <w:b/>
          <w:bCs/>
        </w:rPr>
        <w:t>Stock</w:t>
      </w:r>
      <w:proofErr w:type="spellEnd"/>
      <w:r w:rsidRPr="00DD13F3">
        <w:rPr>
          <w:b/>
          <w:bCs/>
        </w:rPr>
        <w:t xml:space="preserve"> </w:t>
      </w:r>
      <w:proofErr w:type="spellStart"/>
      <w:r w:rsidRPr="00DD13F3">
        <w:rPr>
          <w:b/>
          <w:bCs/>
        </w:rPr>
        <w:t>Score</w:t>
      </w:r>
      <w:proofErr w:type="spellEnd"/>
      <w:r w:rsidRPr="00DD13F3">
        <w:t xml:space="preserve"> (Достаточность запаса):</w:t>
      </w:r>
      <w:r w:rsidR="00DD13F3" w:rsidRPr="00DD13F3">
        <w:t xml:space="preserve"> </w:t>
      </w:r>
      <w:r w:rsidRPr="00DD13F3">
        <w:t>0, если OOS (склад пуст)</w:t>
      </w:r>
      <w:r w:rsidR="00DD13F3" w:rsidRPr="00DD13F3">
        <w:t xml:space="preserve">; </w:t>
      </w:r>
      <w:r w:rsidRPr="00DD13F3">
        <w:t>0.5, если остатка хватает ровно на логистическое плечо (срок поставки)</w:t>
      </w:r>
      <w:r w:rsidR="00DD13F3" w:rsidRPr="00DD13F3">
        <w:t xml:space="preserve">; </w:t>
      </w:r>
      <w:r w:rsidRPr="00DD13F3">
        <w:t>1, если запас превышает логистическое плечо в 2 раза и более</w:t>
      </w:r>
    </w:p>
    <w:p w14:paraId="399B1258" w14:textId="52BCE21B" w:rsidR="00507EFB" w:rsidRPr="00DD13F3" w:rsidRDefault="00507EFB" w:rsidP="00507EFB">
      <w:pPr>
        <w:rPr>
          <w:lang w:val="en-US"/>
        </w:rPr>
      </w:pPr>
      <w:r w:rsidRPr="00DD13F3">
        <w:rPr>
          <w:b/>
          <w:bCs/>
          <w:lang w:val="en-US"/>
        </w:rPr>
        <w:t>CR Score</w:t>
      </w:r>
      <w:r w:rsidRPr="00DD13F3">
        <w:rPr>
          <w:lang w:val="en-US"/>
        </w:rPr>
        <w:t xml:space="preserve"> (</w:t>
      </w:r>
      <w:r w:rsidRPr="00DD13F3">
        <w:t>Качество</w:t>
      </w:r>
      <w:r w:rsidRPr="00DD13F3">
        <w:rPr>
          <w:lang w:val="en-US"/>
        </w:rPr>
        <w:t xml:space="preserve"> </w:t>
      </w:r>
      <w:r w:rsidRPr="00DD13F3">
        <w:t>воронки</w:t>
      </w:r>
      <w:r w:rsidRPr="00DD13F3">
        <w:rPr>
          <w:lang w:val="en-US"/>
        </w:rPr>
        <w:t>):</w:t>
      </w:r>
      <w:r w:rsidR="00DD13F3" w:rsidRPr="00DD13F3">
        <w:rPr>
          <w:lang w:val="en-US"/>
        </w:rPr>
        <w:t xml:space="preserve"> </w:t>
      </w:r>
      <w:r w:rsidRPr="00DD13F3">
        <w:t>Формула</w:t>
      </w:r>
      <w:r w:rsidRPr="00DD13F3">
        <w:rPr>
          <w:lang w:val="en-US"/>
        </w:rPr>
        <w:t xml:space="preserve">: </w:t>
      </w:r>
      <w:proofErr w:type="spellStart"/>
      <w:r w:rsidRPr="00DD13F3">
        <w:rPr>
          <w:lang w:val="en-US"/>
        </w:rPr>
        <w:t>CR_order</w:t>
      </w:r>
      <w:proofErr w:type="spellEnd"/>
      <w:r w:rsidRPr="00DD13F3">
        <w:rPr>
          <w:lang w:val="en-US"/>
        </w:rPr>
        <w:t xml:space="preserve"> / </w:t>
      </w:r>
      <w:proofErr w:type="spellStart"/>
      <w:r w:rsidRPr="00DD13F3">
        <w:rPr>
          <w:lang w:val="en-US"/>
        </w:rPr>
        <w:t>Median_category_CR</w:t>
      </w:r>
      <w:proofErr w:type="spellEnd"/>
    </w:p>
    <w:p w14:paraId="3058A994" w14:textId="0D1B831A" w:rsidR="00A627EA" w:rsidRPr="00DD13F3" w:rsidRDefault="00507EFB" w:rsidP="00507EFB">
      <w:r w:rsidRPr="00DD13F3">
        <w:t>Отношение CR (конверсии в заказ) конкретного товара к среднерыночной конверсии в этой категории (максимальное значение — 1).</w:t>
      </w:r>
    </w:p>
    <w:p w14:paraId="3B283169" w14:textId="77777777" w:rsidR="00A627EA" w:rsidRPr="00DD13F3" w:rsidRDefault="00A627EA" w:rsidP="00924C60"/>
    <w:p w14:paraId="0FFC604A" w14:textId="77777777" w:rsidR="00A627EA" w:rsidRPr="00DD13F3" w:rsidRDefault="00A627EA" w:rsidP="00DD13F3">
      <w:pPr>
        <w:ind w:firstLine="708"/>
      </w:pPr>
      <w:r w:rsidRPr="00DD13F3">
        <w:rPr>
          <w:rFonts w:eastAsiaTheme="majorEastAsia"/>
        </w:rPr>
        <w:t>Классификация: Ранжирование SKU от «Масштабировать» (80–100) до «Проблемный» (0–20).</w:t>
      </w:r>
    </w:p>
    <w:p w14:paraId="6006B3DF" w14:textId="77777777" w:rsidR="00A627EA" w:rsidRPr="00DD13F3" w:rsidRDefault="00A627EA" w:rsidP="00924C60">
      <w:r w:rsidRPr="00DD13F3">
        <w:rPr>
          <w:rFonts w:eastAsiaTheme="majorEastAsia"/>
        </w:rPr>
        <w:t xml:space="preserve">Система штрафов: Мгновенное обнуление или деление рейтинга при критических ошибках (например, реклама при нулевом остатке). </w:t>
      </w:r>
    </w:p>
    <w:p w14:paraId="7C2F6CAA" w14:textId="77777777" w:rsidR="00A627EA" w:rsidRPr="00DD13F3" w:rsidRDefault="00A627EA" w:rsidP="00924C60">
      <w:r w:rsidRPr="00DD13F3">
        <w:t>КЛАССЫ SKU</w:t>
      </w:r>
    </w:p>
    <w:p w14:paraId="4268C339" w14:textId="77777777" w:rsidR="00A627EA" w:rsidRPr="00DD13F3" w:rsidRDefault="00A627EA" w:rsidP="00924C60">
      <w:r w:rsidRPr="00DD13F3">
        <w:t xml:space="preserve">  80–100 → </w:t>
      </w:r>
      <w:r w:rsidRPr="00DD13F3">
        <w:rPr>
          <w:rFonts w:ascii="Apple Color Emoji" w:hAnsi="Apple Color Emoji" w:cs="Apple Color Emoji"/>
        </w:rPr>
        <w:t>🔥</w:t>
      </w:r>
      <w:r w:rsidRPr="00DD13F3">
        <w:t xml:space="preserve"> Масштабировать</w:t>
      </w:r>
    </w:p>
    <w:p w14:paraId="48163926" w14:textId="77777777" w:rsidR="00A627EA" w:rsidRPr="00DD13F3" w:rsidRDefault="00A627EA" w:rsidP="00924C60">
      <w:r w:rsidRPr="00DD13F3">
        <w:t xml:space="preserve">  60–80 → </w:t>
      </w:r>
      <w:r w:rsidRPr="00DD13F3">
        <w:rPr>
          <w:rFonts w:ascii="Apple Color Emoji" w:hAnsi="Apple Color Emoji" w:cs="Apple Color Emoji"/>
        </w:rPr>
        <w:t>🟢</w:t>
      </w:r>
      <w:r w:rsidRPr="00DD13F3">
        <w:t xml:space="preserve"> Стабильный рост</w:t>
      </w:r>
    </w:p>
    <w:p w14:paraId="179B3FAC" w14:textId="77777777" w:rsidR="00A627EA" w:rsidRPr="00DD13F3" w:rsidRDefault="00A627EA" w:rsidP="00924C60">
      <w:r w:rsidRPr="00DD13F3">
        <w:t xml:space="preserve">  40–60 → </w:t>
      </w:r>
      <w:r w:rsidRPr="00DD13F3">
        <w:rPr>
          <w:rFonts w:ascii="Apple Color Emoji" w:hAnsi="Apple Color Emoji" w:cs="Apple Color Emoji"/>
        </w:rPr>
        <w:t>⚠</w:t>
      </w:r>
      <w:r w:rsidRPr="00DD13F3">
        <w:t>️ Требует оптимизации</w:t>
      </w:r>
    </w:p>
    <w:p w14:paraId="39E66D4C" w14:textId="77777777" w:rsidR="00A627EA" w:rsidRPr="00DD13F3" w:rsidRDefault="00A627EA" w:rsidP="00924C60">
      <w:r w:rsidRPr="00DD13F3">
        <w:t xml:space="preserve">  20–40 → </w:t>
      </w:r>
      <w:r w:rsidRPr="00DD13F3">
        <w:rPr>
          <w:rFonts w:ascii="Apple Color Emoji" w:hAnsi="Apple Color Emoji" w:cs="Apple Color Emoji"/>
        </w:rPr>
        <w:t>🟠</w:t>
      </w:r>
      <w:r w:rsidRPr="00DD13F3">
        <w:t xml:space="preserve"> Риск</w:t>
      </w:r>
    </w:p>
    <w:p w14:paraId="57FBBED8" w14:textId="77777777" w:rsidR="00A627EA" w:rsidRPr="00DD13F3" w:rsidRDefault="00A627EA" w:rsidP="00924C60">
      <w:r w:rsidRPr="00DD13F3">
        <w:t xml:space="preserve">  0–20 → </w:t>
      </w:r>
      <w:r w:rsidRPr="00DD13F3">
        <w:rPr>
          <w:rFonts w:ascii="Apple Color Emoji" w:hAnsi="Apple Color Emoji" w:cs="Apple Color Emoji"/>
        </w:rPr>
        <w:t>🔴</w:t>
      </w:r>
      <w:r w:rsidRPr="00DD13F3">
        <w:t xml:space="preserve"> Проблемный</w:t>
      </w:r>
    </w:p>
    <w:p w14:paraId="6FD5542F" w14:textId="77777777" w:rsidR="00A627EA" w:rsidRPr="00DD13F3" w:rsidRDefault="00A627EA" w:rsidP="00924C60">
      <w:pPr>
        <w:rPr>
          <w:rFonts w:eastAsiaTheme="majorEastAsia"/>
        </w:rPr>
      </w:pPr>
    </w:p>
    <w:p w14:paraId="660B889B" w14:textId="77777777" w:rsidR="00A627EA" w:rsidRPr="00DD13F3" w:rsidRDefault="00A627EA" w:rsidP="00924C60"/>
    <w:p w14:paraId="6384941F" w14:textId="77777777" w:rsidR="00A627EA" w:rsidRPr="00DD13F3" w:rsidRDefault="00A627EA" w:rsidP="00924C60">
      <w:r w:rsidRPr="00DD13F3">
        <w:t>Слой реагирования (</w:t>
      </w:r>
      <w:proofErr w:type="spellStart"/>
      <w:r w:rsidRPr="00DD13F3">
        <w:t>Алерты</w:t>
      </w:r>
      <w:proofErr w:type="spellEnd"/>
      <w:r w:rsidRPr="00DD13F3">
        <w:t xml:space="preserve"> и Потери)</w:t>
      </w:r>
    </w:p>
    <w:p w14:paraId="70336617" w14:textId="77777777" w:rsidR="00A627EA" w:rsidRPr="00DD13F3" w:rsidRDefault="00A627EA" w:rsidP="00924C60">
      <w:r w:rsidRPr="00DD13F3">
        <w:t>Логика выявления прямых убытков и рисков:</w:t>
      </w:r>
    </w:p>
    <w:p w14:paraId="7EE071B8" w14:textId="77777777" w:rsidR="00A627EA" w:rsidRPr="00DD13F3" w:rsidRDefault="00A627EA" w:rsidP="00924C60">
      <w:r w:rsidRPr="00DD13F3">
        <w:rPr>
          <w:rFonts w:eastAsiaTheme="majorEastAsia"/>
        </w:rPr>
        <w:t>Критические (</w:t>
      </w:r>
      <w:proofErr w:type="spellStart"/>
      <w:r w:rsidRPr="00DD13F3">
        <w:rPr>
          <w:rFonts w:eastAsiaTheme="majorEastAsia"/>
        </w:rPr>
        <w:t>Red</w:t>
      </w:r>
      <w:proofErr w:type="spellEnd"/>
      <w:r w:rsidRPr="00DD13F3">
        <w:rPr>
          <w:rFonts w:eastAsiaTheme="majorEastAsia"/>
        </w:rPr>
        <w:t>): Слив бюджета (</w:t>
      </w:r>
      <w:proofErr w:type="spellStart"/>
      <w:r w:rsidRPr="00DD13F3">
        <w:rPr>
          <w:rFonts w:eastAsiaTheme="majorEastAsia"/>
        </w:rPr>
        <w:t>AdSpend</w:t>
      </w:r>
      <w:proofErr w:type="spellEnd"/>
      <w:r w:rsidRPr="00DD13F3">
        <w:rPr>
          <w:rFonts w:eastAsiaTheme="majorEastAsia"/>
        </w:rPr>
        <w:t xml:space="preserve"> при </w:t>
      </w:r>
      <w:proofErr w:type="spellStart"/>
      <w:r w:rsidRPr="00DD13F3">
        <w:rPr>
          <w:rFonts w:eastAsiaTheme="majorEastAsia"/>
        </w:rPr>
        <w:t>Stock</w:t>
      </w:r>
      <w:proofErr w:type="spellEnd"/>
      <w:r w:rsidRPr="00DD13F3">
        <w:rPr>
          <w:rFonts w:eastAsiaTheme="majorEastAsia"/>
        </w:rPr>
        <w:t>=0), OOS (упущенная выручка).</w:t>
      </w:r>
    </w:p>
    <w:p w14:paraId="0377994E" w14:textId="77777777" w:rsidR="00A627EA" w:rsidRPr="00DD13F3" w:rsidRDefault="00A627EA" w:rsidP="00924C60">
      <w:r w:rsidRPr="00DD13F3">
        <w:rPr>
          <w:rFonts w:eastAsiaTheme="majorEastAsia"/>
        </w:rPr>
        <w:t>Предупреждающие (</w:t>
      </w:r>
      <w:proofErr w:type="spellStart"/>
      <w:r w:rsidRPr="00DD13F3">
        <w:rPr>
          <w:rFonts w:eastAsiaTheme="majorEastAsia"/>
        </w:rPr>
        <w:t>Yellow</w:t>
      </w:r>
      <w:proofErr w:type="spellEnd"/>
      <w:r w:rsidRPr="00DD13F3">
        <w:rPr>
          <w:rFonts w:eastAsiaTheme="majorEastAsia"/>
        </w:rPr>
        <w:t>): Скорый OOS (</w:t>
      </w:r>
      <w:proofErr w:type="spellStart"/>
      <w:r w:rsidRPr="00DD13F3">
        <w:rPr>
          <w:rFonts w:eastAsiaTheme="majorEastAsia"/>
        </w:rPr>
        <w:t>Days_of_stock</w:t>
      </w:r>
      <w:proofErr w:type="spellEnd"/>
      <w:r w:rsidRPr="00DD13F3">
        <w:rPr>
          <w:rFonts w:eastAsiaTheme="majorEastAsia"/>
        </w:rPr>
        <w:t xml:space="preserve"> &lt; </w:t>
      </w:r>
      <w:proofErr w:type="spellStart"/>
      <w:r w:rsidRPr="00DD13F3">
        <w:rPr>
          <w:rFonts w:eastAsiaTheme="majorEastAsia"/>
        </w:rPr>
        <w:t>Lead_time</w:t>
      </w:r>
      <w:proofErr w:type="spellEnd"/>
      <w:r w:rsidRPr="00DD13F3">
        <w:rPr>
          <w:rFonts w:eastAsiaTheme="majorEastAsia"/>
        </w:rPr>
        <w:t xml:space="preserve">), перерасход бюджета (DRR &gt; </w:t>
      </w:r>
      <w:proofErr w:type="spellStart"/>
      <w:r w:rsidRPr="00DD13F3">
        <w:rPr>
          <w:rFonts w:eastAsiaTheme="majorEastAsia"/>
        </w:rPr>
        <w:t>Margin</w:t>
      </w:r>
      <w:proofErr w:type="spellEnd"/>
      <w:r w:rsidRPr="00DD13F3">
        <w:rPr>
          <w:rFonts w:eastAsiaTheme="majorEastAsia"/>
        </w:rPr>
        <w:t>).</w:t>
      </w:r>
    </w:p>
    <w:p w14:paraId="1E4109BF" w14:textId="77777777" w:rsidR="00A627EA" w:rsidRPr="00DD13F3" w:rsidRDefault="00A627EA" w:rsidP="00924C60">
      <w:pPr>
        <w:rPr>
          <w:rFonts w:eastAsiaTheme="majorEastAsia"/>
        </w:rPr>
      </w:pPr>
      <w:r w:rsidRPr="00DD13F3">
        <w:rPr>
          <w:rFonts w:eastAsiaTheme="majorEastAsia"/>
        </w:rPr>
        <w:t>Точки роста: Высокий CTR при низком CR (нужна доработка карточки).</w:t>
      </w:r>
    </w:p>
    <w:p w14:paraId="58406D34" w14:textId="77777777" w:rsidR="00924C60" w:rsidRPr="00DD13F3" w:rsidRDefault="00924C60" w:rsidP="00924C60"/>
    <w:p w14:paraId="6CA3657C" w14:textId="77777777" w:rsidR="00A627EA" w:rsidRPr="00DD13F3" w:rsidRDefault="00A627EA" w:rsidP="00DD13F3">
      <w:r w:rsidRPr="00DD13F3">
        <w:t>ЛОГИКА АЛЕРТОВ (с приоритетами)</w:t>
      </w:r>
    </w:p>
    <w:p w14:paraId="537941E7" w14:textId="77777777" w:rsidR="00A627EA" w:rsidRPr="00DD13F3" w:rsidRDefault="00A627EA" w:rsidP="00924C60"/>
    <w:p w14:paraId="6DE21E7F" w14:textId="77777777" w:rsidR="00A627EA" w:rsidRPr="00DD13F3" w:rsidRDefault="00A627EA" w:rsidP="00507EFB">
      <w:pPr>
        <w:ind w:firstLine="708"/>
      </w:pPr>
      <w:r w:rsidRPr="00DD13F3">
        <w:rPr>
          <w:rFonts w:ascii="Apple Color Emoji" w:hAnsi="Apple Color Emoji" w:cs="Apple Color Emoji"/>
        </w:rPr>
        <w:t>🚨</w:t>
      </w:r>
      <w:r w:rsidRPr="00DD13F3">
        <w:t xml:space="preserve"> STOP РЕКЛАМА (критический)</w:t>
      </w:r>
    </w:p>
    <w:p w14:paraId="16B8D757" w14:textId="77777777" w:rsidR="00A627EA" w:rsidRPr="00DD13F3" w:rsidRDefault="00A627EA" w:rsidP="00924C60">
      <w:r w:rsidRPr="00DD13F3">
        <w:t xml:space="preserve">Условие: </w:t>
      </w:r>
      <w:proofErr w:type="spellStart"/>
      <w:r w:rsidRPr="00DD13F3">
        <w:t>Stock</w:t>
      </w:r>
      <w:proofErr w:type="spellEnd"/>
      <w:r w:rsidRPr="00DD13F3">
        <w:t xml:space="preserve"> = 0, AND </w:t>
      </w:r>
      <w:proofErr w:type="spellStart"/>
      <w:r w:rsidRPr="00DD13F3">
        <w:t>AdSpend</w:t>
      </w:r>
      <w:proofErr w:type="spellEnd"/>
      <w:r w:rsidRPr="00DD13F3">
        <w:t xml:space="preserve"> &gt; 0</w:t>
      </w:r>
    </w:p>
    <w:p w14:paraId="4C29D8FB" w14:textId="77777777" w:rsidR="00A627EA" w:rsidRPr="00DD13F3" w:rsidRDefault="00A627EA" w:rsidP="00924C60">
      <w:r w:rsidRPr="00DD13F3">
        <w:t xml:space="preserve">Сила </w:t>
      </w:r>
      <w:proofErr w:type="spellStart"/>
      <w:r w:rsidRPr="00DD13F3">
        <w:t>алерта</w:t>
      </w:r>
      <w:proofErr w:type="spellEnd"/>
      <w:r w:rsidRPr="00DD13F3">
        <w:t xml:space="preserve"> (</w:t>
      </w:r>
      <w:proofErr w:type="spellStart"/>
      <w:r w:rsidRPr="00DD13F3">
        <w:t>score</w:t>
      </w:r>
      <w:proofErr w:type="spellEnd"/>
      <w:r w:rsidRPr="00DD13F3">
        <w:t xml:space="preserve">): </w:t>
      </w:r>
      <w:proofErr w:type="spellStart"/>
      <w:r w:rsidRPr="00DD13F3">
        <w:t>Loss</w:t>
      </w:r>
      <w:proofErr w:type="spellEnd"/>
      <w:r w:rsidRPr="00DD13F3">
        <w:t xml:space="preserve"> = </w:t>
      </w:r>
      <w:proofErr w:type="spellStart"/>
      <w:r w:rsidRPr="00DD13F3">
        <w:t>AdSpend</w:t>
      </w:r>
      <w:proofErr w:type="spellEnd"/>
      <w:r w:rsidRPr="00DD13F3">
        <w:t xml:space="preserve"> за период</w:t>
      </w:r>
    </w:p>
    <w:p w14:paraId="532EAD0D" w14:textId="46883C0E" w:rsidR="00A627EA" w:rsidRPr="00DD13F3" w:rsidRDefault="00A627EA" w:rsidP="00924C60">
      <w:r w:rsidRPr="00DD13F3">
        <w:t xml:space="preserve">Приоритет: </w:t>
      </w:r>
      <w:r w:rsidRPr="00DD13F3">
        <w:rPr>
          <w:rFonts w:ascii="Apple Color Emoji" w:hAnsi="Apple Color Emoji" w:cs="Apple Color Emoji"/>
        </w:rPr>
        <w:t>🔴</w:t>
      </w:r>
      <w:r w:rsidRPr="00DD13F3">
        <w:t xml:space="preserve"> если </w:t>
      </w:r>
      <w:proofErr w:type="spellStart"/>
      <w:r w:rsidRPr="00DD13F3">
        <w:t>Loss</w:t>
      </w:r>
      <w:proofErr w:type="spellEnd"/>
      <w:r w:rsidRPr="00DD13F3">
        <w:t xml:space="preserve"> &gt; X, </w:t>
      </w:r>
      <w:r w:rsidRPr="00DD13F3">
        <w:rPr>
          <w:rFonts w:ascii="Apple Color Emoji" w:hAnsi="Apple Color Emoji" w:cs="Apple Color Emoji"/>
        </w:rPr>
        <w:t>🟡</w:t>
      </w:r>
      <w:r w:rsidRPr="00DD13F3">
        <w:t xml:space="preserve"> если </w:t>
      </w:r>
      <w:proofErr w:type="spellStart"/>
      <w:r w:rsidRPr="00DD13F3">
        <w:t>Loss</w:t>
      </w:r>
      <w:proofErr w:type="spellEnd"/>
      <w:r w:rsidRPr="00DD13F3">
        <w:t xml:space="preserve"> небольшой</w:t>
      </w:r>
    </w:p>
    <w:p w14:paraId="40B19E85" w14:textId="77777777" w:rsidR="00A627EA" w:rsidRPr="00DD13F3" w:rsidRDefault="00A627EA" w:rsidP="00507EFB">
      <w:pPr>
        <w:ind w:firstLine="708"/>
      </w:pPr>
      <w:r w:rsidRPr="00DD13F3">
        <w:rPr>
          <w:rFonts w:ascii="Apple Color Emoji" w:hAnsi="Apple Color Emoji" w:cs="Apple Color Emoji"/>
        </w:rPr>
        <w:t>🚨</w:t>
      </w:r>
      <w:r w:rsidRPr="00DD13F3">
        <w:t xml:space="preserve"> OOS С ПОТЕРЕЙ ДЕНЕГ</w:t>
      </w:r>
    </w:p>
    <w:p w14:paraId="791B2323" w14:textId="77777777" w:rsidR="00A627EA" w:rsidRPr="00DD13F3" w:rsidRDefault="00A627EA" w:rsidP="00924C60">
      <w:proofErr w:type="spellStart"/>
      <w:r w:rsidRPr="00DD13F3">
        <w:t>Stock</w:t>
      </w:r>
      <w:proofErr w:type="spellEnd"/>
      <w:r w:rsidRPr="00DD13F3">
        <w:t xml:space="preserve"> = 0, AND </w:t>
      </w:r>
      <w:proofErr w:type="spellStart"/>
      <w:r w:rsidRPr="00DD13F3">
        <w:t>Sales_per_day</w:t>
      </w:r>
      <w:proofErr w:type="spellEnd"/>
      <w:r w:rsidRPr="00DD13F3">
        <w:t xml:space="preserve"> &gt; 0</w:t>
      </w:r>
    </w:p>
    <w:p w14:paraId="62A8846D" w14:textId="7374BCAD" w:rsidR="00A627EA" w:rsidRPr="00DD13F3" w:rsidRDefault="00A627EA" w:rsidP="00924C60">
      <w:r w:rsidRPr="00DD13F3">
        <w:t xml:space="preserve">Потеря: </w:t>
      </w:r>
      <w:proofErr w:type="spellStart"/>
      <w:r w:rsidRPr="00DD13F3">
        <w:t>LostRevenue</w:t>
      </w:r>
      <w:proofErr w:type="spellEnd"/>
      <w:r w:rsidRPr="00DD13F3">
        <w:t xml:space="preserve"> = </w:t>
      </w:r>
      <w:proofErr w:type="spellStart"/>
      <w:r w:rsidRPr="00DD13F3">
        <w:t>Sales_per_day</w:t>
      </w:r>
      <w:proofErr w:type="spellEnd"/>
      <w:r w:rsidRPr="00DD13F3">
        <w:t xml:space="preserve"> × </w:t>
      </w:r>
      <w:proofErr w:type="spellStart"/>
      <w:r w:rsidRPr="00DD13F3">
        <w:t>Days_OOS</w:t>
      </w:r>
      <w:proofErr w:type="spellEnd"/>
      <w:r w:rsidRPr="00DD13F3">
        <w:t xml:space="preserve"> × </w:t>
      </w:r>
      <w:proofErr w:type="spellStart"/>
      <w:r w:rsidRPr="00DD13F3">
        <w:t>Price</w:t>
      </w:r>
      <w:proofErr w:type="spellEnd"/>
    </w:p>
    <w:p w14:paraId="75ED3471" w14:textId="77777777" w:rsidR="00A627EA" w:rsidRPr="00DD13F3" w:rsidRDefault="00A627EA" w:rsidP="00507EFB">
      <w:pPr>
        <w:ind w:firstLine="708"/>
      </w:pPr>
      <w:r w:rsidRPr="00DD13F3">
        <w:rPr>
          <w:rFonts w:ascii="Apple Color Emoji" w:hAnsi="Apple Color Emoji" w:cs="Apple Color Emoji"/>
        </w:rPr>
        <w:t>⚠</w:t>
      </w:r>
      <w:r w:rsidRPr="00DD13F3">
        <w:t>️ СКОРО OOS</w:t>
      </w:r>
    </w:p>
    <w:p w14:paraId="2801D401" w14:textId="77777777" w:rsidR="00A627EA" w:rsidRPr="00DD13F3" w:rsidRDefault="00A627EA" w:rsidP="00924C60">
      <w:proofErr w:type="spellStart"/>
      <w:r w:rsidRPr="00DD13F3">
        <w:t>Days_of_stock</w:t>
      </w:r>
      <w:proofErr w:type="spellEnd"/>
      <w:r w:rsidRPr="00DD13F3">
        <w:t xml:space="preserve"> &lt; </w:t>
      </w:r>
      <w:proofErr w:type="spellStart"/>
      <w:r w:rsidRPr="00DD13F3">
        <w:t>Logistic_lead_time</w:t>
      </w:r>
      <w:proofErr w:type="spellEnd"/>
    </w:p>
    <w:p w14:paraId="497C6AB0" w14:textId="60771FA6" w:rsidR="00A627EA" w:rsidRPr="00DD13F3" w:rsidRDefault="00A627EA" w:rsidP="00924C60">
      <w:r w:rsidRPr="00DD13F3">
        <w:t xml:space="preserve">Критично: </w:t>
      </w:r>
      <w:proofErr w:type="spellStart"/>
      <w:r w:rsidRPr="00DD13F3">
        <w:t>Days_of_stock</w:t>
      </w:r>
      <w:proofErr w:type="spellEnd"/>
      <w:r w:rsidRPr="00DD13F3">
        <w:t xml:space="preserve"> &lt; 0.5 × </w:t>
      </w:r>
      <w:proofErr w:type="spellStart"/>
      <w:r w:rsidRPr="00DD13F3">
        <w:t>Logistic_lead_time</w:t>
      </w:r>
      <w:proofErr w:type="spellEnd"/>
    </w:p>
    <w:p w14:paraId="4515AFCA" w14:textId="77777777" w:rsidR="00A627EA" w:rsidRPr="00DD13F3" w:rsidRDefault="00A627EA" w:rsidP="00507EFB">
      <w:pPr>
        <w:ind w:firstLine="708"/>
      </w:pPr>
      <w:r w:rsidRPr="00DD13F3">
        <w:rPr>
          <w:rFonts w:ascii="Apple Color Emoji" w:hAnsi="Apple Color Emoji" w:cs="Apple Color Emoji"/>
        </w:rPr>
        <w:t>💸</w:t>
      </w:r>
      <w:r w:rsidRPr="00DD13F3">
        <w:t xml:space="preserve"> ДРР &gt; МАРЖИ (убыточность)</w:t>
      </w:r>
    </w:p>
    <w:p w14:paraId="6C05A7A8" w14:textId="77777777" w:rsidR="00A627EA" w:rsidRPr="00DD13F3" w:rsidRDefault="00A627EA" w:rsidP="00924C60">
      <w:r w:rsidRPr="00DD13F3">
        <w:t xml:space="preserve">DRR &gt; </w:t>
      </w:r>
      <w:proofErr w:type="spellStart"/>
      <w:r w:rsidRPr="00DD13F3">
        <w:t>Margin</w:t>
      </w:r>
      <w:proofErr w:type="spellEnd"/>
      <w:r w:rsidRPr="00DD13F3">
        <w:t>%</w:t>
      </w:r>
    </w:p>
    <w:p w14:paraId="33A03E1F" w14:textId="5506053C" w:rsidR="00A627EA" w:rsidRPr="00DD13F3" w:rsidRDefault="00A627EA" w:rsidP="00924C60">
      <w:r w:rsidRPr="00DD13F3">
        <w:t xml:space="preserve">Сила проблемы: </w:t>
      </w:r>
      <w:proofErr w:type="spellStart"/>
      <w:r w:rsidRPr="00DD13F3">
        <w:t>Overburn</w:t>
      </w:r>
      <w:proofErr w:type="spellEnd"/>
      <w:r w:rsidRPr="00DD13F3">
        <w:t xml:space="preserve"> = DRR - </w:t>
      </w:r>
      <w:proofErr w:type="spellStart"/>
      <w:r w:rsidRPr="00DD13F3">
        <w:t>Margin</w:t>
      </w:r>
      <w:proofErr w:type="spellEnd"/>
      <w:r w:rsidRPr="00DD13F3">
        <w:t>%</w:t>
      </w:r>
    </w:p>
    <w:p w14:paraId="257BF1FF" w14:textId="77777777" w:rsidR="00A627EA" w:rsidRPr="00DD13F3" w:rsidRDefault="00A627EA" w:rsidP="00507EFB">
      <w:pPr>
        <w:ind w:firstLine="708"/>
      </w:pPr>
      <w:r w:rsidRPr="00DD13F3">
        <w:rPr>
          <w:rFonts w:ascii="Apple Color Emoji" w:hAnsi="Apple Color Emoji" w:cs="Apple Color Emoji"/>
        </w:rPr>
        <w:t>💸</w:t>
      </w:r>
      <w:r w:rsidRPr="00DD13F3">
        <w:t xml:space="preserve"> ВЫСОКИЙ CPO</w:t>
      </w:r>
    </w:p>
    <w:p w14:paraId="4C3B462B" w14:textId="6303B825" w:rsidR="00A627EA" w:rsidRPr="00DD13F3" w:rsidRDefault="00A627EA" w:rsidP="00924C60">
      <w:r w:rsidRPr="00DD13F3">
        <w:t xml:space="preserve">CPO &gt; 0.3 × </w:t>
      </w:r>
      <w:proofErr w:type="spellStart"/>
      <w:r w:rsidRPr="00DD13F3">
        <w:t>Price</w:t>
      </w:r>
      <w:proofErr w:type="spellEnd"/>
      <w:r w:rsidRPr="00DD13F3">
        <w:t xml:space="preserve"> или лучше: CPO &gt; </w:t>
      </w:r>
      <w:proofErr w:type="spellStart"/>
      <w:r w:rsidRPr="00DD13F3">
        <w:t>Gross_profit_per_unit</w:t>
      </w:r>
      <w:proofErr w:type="spellEnd"/>
    </w:p>
    <w:p w14:paraId="18FFC168" w14:textId="77777777" w:rsidR="00A627EA" w:rsidRPr="00DD13F3" w:rsidRDefault="00A627EA" w:rsidP="00507EFB">
      <w:pPr>
        <w:ind w:firstLine="708"/>
      </w:pPr>
      <w:r w:rsidRPr="00DD13F3">
        <w:rPr>
          <w:rFonts w:ascii="Apple Color Emoji" w:hAnsi="Apple Color Emoji" w:cs="Apple Color Emoji"/>
        </w:rPr>
        <w:t>🚀</w:t>
      </w:r>
      <w:r w:rsidRPr="00DD13F3">
        <w:t xml:space="preserve"> ПОТЕНЦИАЛ РОСТА</w:t>
      </w:r>
    </w:p>
    <w:p w14:paraId="26AB67D5" w14:textId="77777777" w:rsidR="00A627EA" w:rsidRPr="00DD13F3" w:rsidRDefault="00A627EA" w:rsidP="00924C60">
      <w:r w:rsidRPr="00DD13F3">
        <w:t xml:space="preserve">CTR &gt; </w:t>
      </w:r>
      <w:proofErr w:type="spellStart"/>
      <w:r w:rsidRPr="00DD13F3">
        <w:t>Median_category_CTR</w:t>
      </w:r>
      <w:proofErr w:type="spellEnd"/>
      <w:r w:rsidRPr="00DD13F3">
        <w:t xml:space="preserve">, AND </w:t>
      </w:r>
      <w:proofErr w:type="spellStart"/>
      <w:r w:rsidRPr="00DD13F3">
        <w:t>CR_order</w:t>
      </w:r>
      <w:proofErr w:type="spellEnd"/>
      <w:r w:rsidRPr="00DD13F3">
        <w:t xml:space="preserve"> &lt; </w:t>
      </w:r>
      <w:proofErr w:type="spellStart"/>
      <w:r w:rsidRPr="00DD13F3">
        <w:t>Median_category_CR</w:t>
      </w:r>
      <w:proofErr w:type="spellEnd"/>
    </w:p>
    <w:p w14:paraId="5DEB4066" w14:textId="20BC4C1E" w:rsidR="00A627EA" w:rsidRPr="00DD13F3" w:rsidRDefault="00A627EA" w:rsidP="00924C60">
      <w:r w:rsidRPr="00DD13F3">
        <w:rPr>
          <w:rFonts w:ascii="Apple Color Emoji" w:hAnsi="Apple Color Emoji" w:cs="Apple Color Emoji"/>
        </w:rPr>
        <w:t>👉</w:t>
      </w:r>
      <w:r w:rsidRPr="00DD13F3">
        <w:t xml:space="preserve"> означает: кликают хорошо, не покупают → проблема в карточке/цене</w:t>
      </w:r>
    </w:p>
    <w:p w14:paraId="25125F26" w14:textId="77777777" w:rsidR="00A627EA" w:rsidRPr="00DD13F3" w:rsidRDefault="00A627EA" w:rsidP="00507EFB">
      <w:pPr>
        <w:ind w:firstLine="708"/>
      </w:pPr>
      <w:r w:rsidRPr="00DD13F3">
        <w:rPr>
          <w:rFonts w:ascii="Apple Color Emoji" w:hAnsi="Apple Color Emoji" w:cs="Apple Color Emoji"/>
        </w:rPr>
        <w:t>📈</w:t>
      </w:r>
      <w:r w:rsidRPr="00DD13F3">
        <w:t xml:space="preserve"> МОЖНО МАСШТАБИРОВАТЬ</w:t>
      </w:r>
    </w:p>
    <w:p w14:paraId="3C619524" w14:textId="72C0EB38" w:rsidR="00A627EA" w:rsidRPr="00DD13F3" w:rsidRDefault="00A627EA" w:rsidP="00924C60">
      <w:proofErr w:type="spellStart"/>
      <w:r w:rsidRPr="00DD13F3">
        <w:t>Margin</w:t>
      </w:r>
      <w:proofErr w:type="spellEnd"/>
      <w:r w:rsidRPr="00DD13F3">
        <w:t xml:space="preserve">% ≥ 20%, AND DRR &lt; 0.5 × </w:t>
      </w:r>
      <w:proofErr w:type="spellStart"/>
      <w:r w:rsidRPr="00DD13F3">
        <w:t>Margin</w:t>
      </w:r>
      <w:proofErr w:type="spellEnd"/>
      <w:r w:rsidRPr="00DD13F3">
        <w:t xml:space="preserve">%, AND </w:t>
      </w:r>
      <w:proofErr w:type="spellStart"/>
      <w:r w:rsidRPr="00DD13F3">
        <w:t>Stock</w:t>
      </w:r>
      <w:proofErr w:type="spellEnd"/>
      <w:r w:rsidRPr="00DD13F3">
        <w:t xml:space="preserve"> &gt; 20 дней</w:t>
      </w:r>
    </w:p>
    <w:p w14:paraId="06A367F0" w14:textId="77777777" w:rsidR="00A627EA" w:rsidRPr="00DD13F3" w:rsidRDefault="00A627EA" w:rsidP="00507EFB">
      <w:pPr>
        <w:ind w:firstLine="708"/>
      </w:pPr>
      <w:r w:rsidRPr="00DD13F3">
        <w:rPr>
          <w:rFonts w:ascii="Apple Color Emoji" w:hAnsi="Apple Color Emoji" w:cs="Apple Color Emoji"/>
        </w:rPr>
        <w:t>⚠</w:t>
      </w:r>
      <w:r w:rsidRPr="00DD13F3">
        <w:t>️ НОВИНКА В РИСКЕ</w:t>
      </w:r>
    </w:p>
    <w:p w14:paraId="45D71E34" w14:textId="77777777" w:rsidR="00A627EA" w:rsidRPr="00DD13F3" w:rsidRDefault="00A627EA" w:rsidP="00924C60">
      <w:proofErr w:type="spellStart"/>
      <w:r w:rsidRPr="00DD13F3">
        <w:t>IsNew</w:t>
      </w:r>
      <w:proofErr w:type="spellEnd"/>
      <w:r w:rsidRPr="00DD13F3">
        <w:t xml:space="preserve"> = TRUE, AND </w:t>
      </w:r>
      <w:proofErr w:type="spellStart"/>
      <w:r w:rsidRPr="00DD13F3">
        <w:t>Revenue</w:t>
      </w:r>
      <w:proofErr w:type="spellEnd"/>
      <w:r w:rsidRPr="00DD13F3">
        <w:t xml:space="preserve"> &lt; </w:t>
      </w:r>
      <w:proofErr w:type="spellStart"/>
      <w:r w:rsidRPr="00DD13F3">
        <w:t>threshold</w:t>
      </w:r>
      <w:proofErr w:type="spellEnd"/>
      <w:r w:rsidRPr="00DD13F3">
        <w:t xml:space="preserve">, AND </w:t>
      </w:r>
      <w:proofErr w:type="spellStart"/>
      <w:r w:rsidRPr="00DD13F3">
        <w:t>Days_since_launch</w:t>
      </w:r>
      <w:proofErr w:type="spellEnd"/>
      <w:r w:rsidRPr="00DD13F3">
        <w:t xml:space="preserve"> &gt; N</w:t>
      </w:r>
    </w:p>
    <w:p w14:paraId="68AE9DAF" w14:textId="77777777" w:rsidR="00A627EA" w:rsidRPr="00DD13F3" w:rsidRDefault="00A627EA" w:rsidP="00924C60">
      <w:pPr>
        <w:rPr>
          <w:rFonts w:eastAsiaTheme="majorEastAsia"/>
        </w:rPr>
      </w:pPr>
    </w:p>
    <w:p w14:paraId="0DE438E4" w14:textId="77777777" w:rsidR="00A627EA" w:rsidRPr="00DD13F3" w:rsidRDefault="00A627EA" w:rsidP="00924C60"/>
    <w:p w14:paraId="07672F0A" w14:textId="77777777" w:rsidR="00A627EA" w:rsidRPr="00DD13F3" w:rsidRDefault="00A627EA" w:rsidP="00924C60">
      <w:r w:rsidRPr="00DD13F3">
        <w:t>Исполнительный слой (</w:t>
      </w:r>
      <w:proofErr w:type="spellStart"/>
      <w:r w:rsidRPr="00DD13F3">
        <w:t>Action</w:t>
      </w:r>
      <w:proofErr w:type="spellEnd"/>
      <w:r w:rsidRPr="00DD13F3">
        <w:t xml:space="preserve"> </w:t>
      </w:r>
      <w:proofErr w:type="spellStart"/>
      <w:r w:rsidRPr="00DD13F3">
        <w:t>Engine</w:t>
      </w:r>
      <w:proofErr w:type="spellEnd"/>
      <w:r w:rsidRPr="00DD13F3">
        <w:t>)</w:t>
      </w:r>
    </w:p>
    <w:p w14:paraId="1C844C8E" w14:textId="77777777" w:rsidR="00A627EA" w:rsidRPr="00DD13F3" w:rsidRDefault="00A627EA" w:rsidP="00924C60">
      <w:r w:rsidRPr="00DD13F3">
        <w:t>Перевод аналитики в задачи («Фокус дня»):</w:t>
      </w:r>
    </w:p>
    <w:p w14:paraId="1A79A6B9" w14:textId="77777777" w:rsidR="00A627EA" w:rsidRPr="00DD13F3" w:rsidRDefault="00A627EA" w:rsidP="00924C60">
      <w:pPr>
        <w:rPr>
          <w:rFonts w:eastAsiaTheme="majorEastAsia"/>
        </w:rPr>
      </w:pPr>
      <w:proofErr w:type="spellStart"/>
      <w:r w:rsidRPr="00DD13F3">
        <w:rPr>
          <w:rFonts w:eastAsiaTheme="majorEastAsia"/>
        </w:rPr>
        <w:t>Priority</w:t>
      </w:r>
      <w:proofErr w:type="spellEnd"/>
      <w:r w:rsidRPr="00DD13F3">
        <w:rPr>
          <w:rFonts w:eastAsiaTheme="majorEastAsia"/>
        </w:rPr>
        <w:t xml:space="preserve"> </w:t>
      </w:r>
      <w:proofErr w:type="spellStart"/>
      <w:r w:rsidRPr="00DD13F3">
        <w:rPr>
          <w:rFonts w:eastAsiaTheme="majorEastAsia"/>
        </w:rPr>
        <w:t>Score</w:t>
      </w:r>
      <w:proofErr w:type="spellEnd"/>
      <w:r w:rsidRPr="00DD13F3">
        <w:rPr>
          <w:rFonts w:eastAsiaTheme="majorEastAsia"/>
        </w:rPr>
        <w:t>: Расчет приоритета на основе суммы Потерь и Потенциала.</w:t>
      </w:r>
    </w:p>
    <w:p w14:paraId="47FDD774" w14:textId="77777777" w:rsidR="00A627EA" w:rsidRPr="00DD13F3" w:rsidRDefault="00A627EA" w:rsidP="00924C60">
      <w:r w:rsidRPr="00DD13F3">
        <w:t xml:space="preserve">Отдельно от </w:t>
      </w:r>
      <w:proofErr w:type="spellStart"/>
      <w:r w:rsidRPr="00DD13F3">
        <w:t>score</w:t>
      </w:r>
      <w:proofErr w:type="spellEnd"/>
      <w:r w:rsidRPr="00DD13F3">
        <w:t>: PRIORITY SCORE (что делать сейчас)</w:t>
      </w:r>
    </w:p>
    <w:p w14:paraId="703F6B95" w14:textId="77777777" w:rsidR="00A627EA" w:rsidRPr="00DD13F3" w:rsidRDefault="00A627EA" w:rsidP="00924C60">
      <w:proofErr w:type="spellStart"/>
      <w:r w:rsidRPr="00DD13F3">
        <w:t>Priority</w:t>
      </w:r>
      <w:proofErr w:type="spellEnd"/>
      <w:r w:rsidRPr="00DD13F3">
        <w:t xml:space="preserve"> = Потери + Потенциал</w:t>
      </w:r>
    </w:p>
    <w:p w14:paraId="4C0F294A" w14:textId="77777777" w:rsidR="00A627EA" w:rsidRPr="00DD13F3" w:rsidRDefault="00A627EA" w:rsidP="00924C60">
      <w:r w:rsidRPr="00DD13F3">
        <w:t xml:space="preserve">Потери: </w:t>
      </w:r>
      <w:proofErr w:type="spellStart"/>
      <w:r w:rsidRPr="00DD13F3">
        <w:t>Loss_score</w:t>
      </w:r>
      <w:proofErr w:type="spellEnd"/>
      <w:r w:rsidRPr="00DD13F3">
        <w:t xml:space="preserve"> = </w:t>
      </w:r>
      <w:proofErr w:type="spellStart"/>
      <w:r w:rsidRPr="00DD13F3">
        <w:t>LostRevenue</w:t>
      </w:r>
      <w:proofErr w:type="spellEnd"/>
      <w:r w:rsidRPr="00DD13F3">
        <w:t xml:space="preserve"> (OOS) + </w:t>
      </w:r>
      <w:proofErr w:type="spellStart"/>
      <w:r w:rsidRPr="00DD13F3">
        <w:t>Overburn</w:t>
      </w:r>
      <w:proofErr w:type="spellEnd"/>
      <w:r w:rsidRPr="00DD13F3">
        <w:t xml:space="preserve"> × </w:t>
      </w:r>
      <w:proofErr w:type="spellStart"/>
      <w:r w:rsidRPr="00DD13F3">
        <w:t>Revenue</w:t>
      </w:r>
      <w:proofErr w:type="spellEnd"/>
      <w:r w:rsidRPr="00DD13F3">
        <w:t xml:space="preserve"> + </w:t>
      </w:r>
      <w:proofErr w:type="spellStart"/>
      <w:r w:rsidRPr="00DD13F3">
        <w:t>AdSpend</w:t>
      </w:r>
      <w:proofErr w:type="spellEnd"/>
      <w:r w:rsidRPr="00DD13F3">
        <w:t xml:space="preserve"> </w:t>
      </w:r>
      <w:proofErr w:type="spellStart"/>
      <w:r w:rsidRPr="00DD13F3">
        <w:t>waste</w:t>
      </w:r>
      <w:proofErr w:type="spellEnd"/>
    </w:p>
    <w:p w14:paraId="7CAFE6F4" w14:textId="77777777" w:rsidR="00A627EA" w:rsidRPr="00DD13F3" w:rsidRDefault="00A627EA" w:rsidP="00924C60">
      <w:r w:rsidRPr="00DD13F3">
        <w:t xml:space="preserve">Потенциал: </w:t>
      </w:r>
      <w:proofErr w:type="spellStart"/>
      <w:r w:rsidRPr="00DD13F3">
        <w:t>Potential</w:t>
      </w:r>
      <w:proofErr w:type="spellEnd"/>
      <w:r w:rsidRPr="00DD13F3">
        <w:t xml:space="preserve"> = </w:t>
      </w:r>
      <w:proofErr w:type="spellStart"/>
      <w:r w:rsidRPr="00DD13F3">
        <w:t>Revenue</w:t>
      </w:r>
      <w:proofErr w:type="spellEnd"/>
      <w:r w:rsidRPr="00DD13F3">
        <w:t xml:space="preserve"> × (1 - </w:t>
      </w:r>
      <w:proofErr w:type="spellStart"/>
      <w:r w:rsidRPr="00DD13F3">
        <w:t>CR_score</w:t>
      </w:r>
      <w:proofErr w:type="spellEnd"/>
      <w:r w:rsidRPr="00DD13F3">
        <w:t>)</w:t>
      </w:r>
    </w:p>
    <w:p w14:paraId="033C0E23" w14:textId="77777777" w:rsidR="00A627EA" w:rsidRPr="00DD13F3" w:rsidRDefault="00A627EA" w:rsidP="00924C60"/>
    <w:p w14:paraId="31F712FB" w14:textId="77777777" w:rsidR="00A627EA" w:rsidRPr="00DD13F3" w:rsidRDefault="00A627EA" w:rsidP="00924C60">
      <w:pPr>
        <w:rPr>
          <w:rFonts w:eastAsiaTheme="majorEastAsia"/>
        </w:rPr>
      </w:pPr>
      <w:r w:rsidRPr="00DD13F3">
        <w:rPr>
          <w:rFonts w:eastAsiaTheme="majorEastAsia"/>
        </w:rPr>
        <w:t>Авто-рекомендации: Конкретные команды</w:t>
      </w:r>
      <w:r w:rsidRPr="00DD13F3">
        <w:t xml:space="preserve"> (автоматически)</w:t>
      </w:r>
    </w:p>
    <w:p w14:paraId="6E9FFED9" w14:textId="77777777" w:rsidR="00A627EA" w:rsidRPr="00DD13F3" w:rsidRDefault="00A627EA" w:rsidP="00924C60">
      <w:r w:rsidRPr="00DD13F3">
        <w:t>Генерация действий:</w:t>
      </w:r>
    </w:p>
    <w:p w14:paraId="0B00CF9C" w14:textId="77777777" w:rsidR="00A627EA" w:rsidRPr="00DD13F3" w:rsidRDefault="00A627EA" w:rsidP="00924C60">
      <w:r w:rsidRPr="00DD13F3">
        <w:t xml:space="preserve">1. Стоп реклама: IF </w:t>
      </w:r>
      <w:proofErr w:type="spellStart"/>
      <w:r w:rsidRPr="00DD13F3">
        <w:t>Stock</w:t>
      </w:r>
      <w:proofErr w:type="spellEnd"/>
      <w:r w:rsidRPr="00DD13F3">
        <w:t xml:space="preserve"> = 0 AND </w:t>
      </w:r>
      <w:proofErr w:type="spellStart"/>
      <w:r w:rsidRPr="00DD13F3">
        <w:t>AdSpend</w:t>
      </w:r>
      <w:proofErr w:type="spellEnd"/>
      <w:r w:rsidRPr="00DD13F3">
        <w:t xml:space="preserve"> &gt; 0 → </w:t>
      </w:r>
      <w:proofErr w:type="spellStart"/>
      <w:r w:rsidRPr="00DD13F3">
        <w:t>Action</w:t>
      </w:r>
      <w:proofErr w:type="spellEnd"/>
      <w:r w:rsidRPr="00DD13F3">
        <w:t>: STOP ADS</w:t>
      </w:r>
    </w:p>
    <w:p w14:paraId="3929420E" w14:textId="77777777" w:rsidR="00A627EA" w:rsidRPr="00DD13F3" w:rsidRDefault="00A627EA" w:rsidP="00924C60">
      <w:r w:rsidRPr="00DD13F3">
        <w:t xml:space="preserve">2. Увеличить рекламу: IF DRR &lt; 0.5 × </w:t>
      </w:r>
      <w:proofErr w:type="spellStart"/>
      <w:r w:rsidRPr="00DD13F3">
        <w:t>Margin</w:t>
      </w:r>
      <w:proofErr w:type="spellEnd"/>
      <w:r w:rsidRPr="00DD13F3">
        <w:t xml:space="preserve"> AND </w:t>
      </w:r>
      <w:proofErr w:type="spellStart"/>
      <w:r w:rsidRPr="00DD13F3">
        <w:t>Stock</w:t>
      </w:r>
      <w:proofErr w:type="spellEnd"/>
      <w:r w:rsidRPr="00DD13F3">
        <w:t xml:space="preserve"> OK → </w:t>
      </w:r>
      <w:proofErr w:type="spellStart"/>
      <w:r w:rsidRPr="00DD13F3">
        <w:t>Action</w:t>
      </w:r>
      <w:proofErr w:type="spellEnd"/>
      <w:r w:rsidRPr="00DD13F3">
        <w:t>: SCALE ADS (+20–50%)</w:t>
      </w:r>
    </w:p>
    <w:p w14:paraId="7ED7D744" w14:textId="77777777" w:rsidR="00A627EA" w:rsidRPr="00DD13F3" w:rsidRDefault="00A627EA" w:rsidP="00924C60">
      <w:r w:rsidRPr="00DD13F3">
        <w:t xml:space="preserve">3. Улучшить карточку: IF CTR высокий AND CR низкий → </w:t>
      </w:r>
      <w:proofErr w:type="spellStart"/>
      <w:r w:rsidRPr="00DD13F3">
        <w:t>Action</w:t>
      </w:r>
      <w:proofErr w:type="spellEnd"/>
      <w:r w:rsidRPr="00DD13F3">
        <w:t>: FIX CONTENT / PRICE</w:t>
      </w:r>
    </w:p>
    <w:p w14:paraId="396A5725" w14:textId="77777777" w:rsidR="00A627EA" w:rsidRPr="00DD13F3" w:rsidRDefault="00A627EA" w:rsidP="00924C60">
      <w:r w:rsidRPr="00DD13F3">
        <w:t xml:space="preserve">4. Срочный заказ: IF </w:t>
      </w:r>
      <w:proofErr w:type="spellStart"/>
      <w:r w:rsidRPr="00DD13F3">
        <w:t>Days_of_stock</w:t>
      </w:r>
      <w:proofErr w:type="spellEnd"/>
      <w:r w:rsidRPr="00DD13F3">
        <w:t xml:space="preserve"> &lt; </w:t>
      </w:r>
      <w:proofErr w:type="spellStart"/>
      <w:r w:rsidRPr="00DD13F3">
        <w:t>lead_time</w:t>
      </w:r>
      <w:proofErr w:type="spellEnd"/>
      <w:r w:rsidRPr="00DD13F3">
        <w:t xml:space="preserve"> → </w:t>
      </w:r>
      <w:proofErr w:type="spellStart"/>
      <w:r w:rsidRPr="00DD13F3">
        <w:t>Action</w:t>
      </w:r>
      <w:proofErr w:type="spellEnd"/>
      <w:r w:rsidRPr="00DD13F3">
        <w:t>: ORDER</w:t>
      </w:r>
    </w:p>
    <w:p w14:paraId="3F9E01A1" w14:textId="77777777" w:rsidR="00A627EA" w:rsidRPr="00DD13F3" w:rsidRDefault="00A627EA" w:rsidP="00924C60">
      <w:r w:rsidRPr="00DD13F3">
        <w:t xml:space="preserve">5. Поднять цену: IF CR высокий AND DRR низкий → </w:t>
      </w:r>
      <w:proofErr w:type="spellStart"/>
      <w:r w:rsidRPr="00DD13F3">
        <w:t>Action</w:t>
      </w:r>
      <w:proofErr w:type="spellEnd"/>
      <w:r w:rsidRPr="00DD13F3">
        <w:t>: INCREASE PRICE</w:t>
      </w:r>
    </w:p>
    <w:p w14:paraId="2BB15980" w14:textId="77777777" w:rsidR="00A627EA" w:rsidRPr="00DD13F3" w:rsidRDefault="00A627EA" w:rsidP="00924C60"/>
    <w:p w14:paraId="4DC35F70" w14:textId="77777777" w:rsidR="00A627EA" w:rsidRPr="00DD13F3" w:rsidRDefault="00A627EA" w:rsidP="00924C60">
      <w:r w:rsidRPr="00DD13F3">
        <w:t>ФОКУС ДНЯ (ключевая логика)</w:t>
      </w:r>
    </w:p>
    <w:p w14:paraId="5B3120A8" w14:textId="77777777" w:rsidR="00A627EA" w:rsidRPr="00DD13F3" w:rsidRDefault="00A627EA" w:rsidP="00924C60">
      <w:r w:rsidRPr="00DD13F3">
        <w:t>Формируем TOP-5 задач:</w:t>
      </w:r>
    </w:p>
    <w:p w14:paraId="06BEA620" w14:textId="77777777" w:rsidR="00A627EA" w:rsidRPr="00DD13F3" w:rsidRDefault="00A627EA" w:rsidP="00924C60">
      <w:proofErr w:type="spellStart"/>
      <w:r w:rsidRPr="00DD13F3">
        <w:t>Sort</w:t>
      </w:r>
      <w:proofErr w:type="spellEnd"/>
      <w:r w:rsidRPr="00DD13F3">
        <w:t xml:space="preserve"> SKU </w:t>
      </w:r>
      <w:proofErr w:type="spellStart"/>
      <w:r w:rsidRPr="00DD13F3">
        <w:t>by</w:t>
      </w:r>
      <w:proofErr w:type="spellEnd"/>
      <w:r w:rsidRPr="00DD13F3">
        <w:t xml:space="preserve"> </w:t>
      </w:r>
      <w:proofErr w:type="spellStart"/>
      <w:r w:rsidRPr="00DD13F3">
        <w:t>Priority</w:t>
      </w:r>
      <w:proofErr w:type="spellEnd"/>
      <w:r w:rsidRPr="00DD13F3">
        <w:t xml:space="preserve"> DESC</w:t>
      </w:r>
    </w:p>
    <w:p w14:paraId="5AF7CBFA" w14:textId="77777777" w:rsidR="00A627EA" w:rsidRPr="00DD13F3" w:rsidRDefault="00A627EA" w:rsidP="00924C60">
      <w:proofErr w:type="spellStart"/>
      <w:r w:rsidRPr="00DD13F3">
        <w:lastRenderedPageBreak/>
        <w:t>Take</w:t>
      </w:r>
      <w:proofErr w:type="spellEnd"/>
      <w:r w:rsidRPr="00DD13F3">
        <w:t xml:space="preserve"> </w:t>
      </w:r>
      <w:proofErr w:type="spellStart"/>
      <w:r w:rsidRPr="00DD13F3">
        <w:t>top</w:t>
      </w:r>
      <w:proofErr w:type="spellEnd"/>
      <w:r w:rsidRPr="00DD13F3">
        <w:t xml:space="preserve"> 5</w:t>
      </w:r>
    </w:p>
    <w:p w14:paraId="6F59120E" w14:textId="77777777" w:rsidR="00A627EA" w:rsidRPr="00DD13F3" w:rsidRDefault="00A627EA" w:rsidP="00924C60">
      <w:r w:rsidRPr="00DD13F3">
        <w:t>Вывод:</w:t>
      </w:r>
    </w:p>
    <w:p w14:paraId="471693EE" w14:textId="77777777" w:rsidR="00A627EA" w:rsidRPr="00DD13F3" w:rsidRDefault="00A627EA" w:rsidP="00924C60">
      <w:r w:rsidRPr="00DD13F3">
        <w:t>1. SKU A — стоп реклама (потеря 120k)</w:t>
      </w:r>
    </w:p>
    <w:p w14:paraId="4835DA37" w14:textId="77777777" w:rsidR="00A627EA" w:rsidRPr="00DD13F3" w:rsidRDefault="00A627EA" w:rsidP="00924C60">
      <w:r w:rsidRPr="00DD13F3">
        <w:t>2. SKU B — заказать (потеря 300k)</w:t>
      </w:r>
    </w:p>
    <w:p w14:paraId="55015821" w14:textId="77777777" w:rsidR="00A627EA" w:rsidRPr="00DD13F3" w:rsidRDefault="00A627EA" w:rsidP="00924C60">
      <w:r w:rsidRPr="00DD13F3">
        <w:t>3. SKU C — масштабировать (+200k)</w:t>
      </w:r>
    </w:p>
    <w:p w14:paraId="2F9ED643" w14:textId="77777777" w:rsidR="00A627EA" w:rsidRPr="00DD13F3" w:rsidRDefault="00A627EA" w:rsidP="00924C60">
      <w:r w:rsidRPr="00DD13F3">
        <w:t>9. ЧТО ВАЖНО ПРИ РЕАЛИЗАЦИИ</w:t>
      </w:r>
    </w:p>
    <w:p w14:paraId="7B8E8DDF" w14:textId="77777777" w:rsidR="00A627EA" w:rsidRPr="00DD13F3" w:rsidRDefault="00A627EA" w:rsidP="00924C60">
      <w:r w:rsidRPr="00DD13F3">
        <w:t xml:space="preserve">1. Все пороги — НЕ </w:t>
      </w:r>
      <w:proofErr w:type="spellStart"/>
      <w:r w:rsidRPr="00DD13F3">
        <w:t>хардкод</w:t>
      </w:r>
      <w:proofErr w:type="spellEnd"/>
    </w:p>
    <w:p w14:paraId="26E5936F" w14:textId="77777777" w:rsidR="00A627EA" w:rsidRPr="00DD13F3" w:rsidRDefault="00A627EA" w:rsidP="00924C60">
      <w:r w:rsidRPr="00DD13F3">
        <w:t>Должны быть: на уровне категории или на уровне аккаунта</w:t>
      </w:r>
    </w:p>
    <w:p w14:paraId="5055C0B2" w14:textId="77777777" w:rsidR="00A627EA" w:rsidRPr="00DD13F3" w:rsidRDefault="00A627EA" w:rsidP="00924C60">
      <w:r w:rsidRPr="00DD13F3">
        <w:t>2. Все расчёты — прозрачные</w:t>
      </w:r>
    </w:p>
    <w:p w14:paraId="04CE4F6C" w14:textId="77777777" w:rsidR="00A627EA" w:rsidRPr="00DD13F3" w:rsidRDefault="00A627EA" w:rsidP="00924C60">
      <w:r w:rsidRPr="00DD13F3">
        <w:t xml:space="preserve">При клике: Почему </w:t>
      </w:r>
      <w:proofErr w:type="spellStart"/>
      <w:r w:rsidRPr="00DD13F3">
        <w:t>алерт</w:t>
      </w:r>
      <w:proofErr w:type="spellEnd"/>
      <w:r w:rsidRPr="00DD13F3">
        <w:t>? → показать формулу</w:t>
      </w:r>
    </w:p>
    <w:p w14:paraId="79C9A524" w14:textId="77777777" w:rsidR="00A627EA" w:rsidRPr="00DD13F3" w:rsidRDefault="00A627EA" w:rsidP="00924C60">
      <w:r w:rsidRPr="00DD13F3">
        <w:t xml:space="preserve">3. </w:t>
      </w:r>
      <w:proofErr w:type="spellStart"/>
      <w:r w:rsidRPr="00DD13F3">
        <w:t>Скоринг</w:t>
      </w:r>
      <w:proofErr w:type="spellEnd"/>
      <w:r w:rsidRPr="00DD13F3">
        <w:t xml:space="preserve"> ≠ приоритет</w:t>
      </w:r>
    </w:p>
    <w:p w14:paraId="47D15E26" w14:textId="77777777" w:rsidR="00A627EA" w:rsidRPr="00DD13F3" w:rsidRDefault="00A627EA" w:rsidP="00924C60">
      <w:r w:rsidRPr="00DD13F3">
        <w:t xml:space="preserve">Это разные вещи: </w:t>
      </w:r>
      <w:proofErr w:type="spellStart"/>
      <w:r w:rsidRPr="00DD13F3">
        <w:t>Score</w:t>
      </w:r>
      <w:proofErr w:type="spellEnd"/>
      <w:r w:rsidRPr="00DD13F3">
        <w:t xml:space="preserve"> = здоровье SKU, </w:t>
      </w:r>
      <w:proofErr w:type="spellStart"/>
      <w:r w:rsidRPr="00DD13F3">
        <w:t>Priority</w:t>
      </w:r>
      <w:proofErr w:type="spellEnd"/>
      <w:r w:rsidRPr="00DD13F3">
        <w:t xml:space="preserve"> = что делать сейчас</w:t>
      </w:r>
    </w:p>
    <w:p w14:paraId="4615AC40" w14:textId="77777777" w:rsidR="00A627EA" w:rsidRPr="00DD13F3" w:rsidRDefault="00A627EA" w:rsidP="00924C60"/>
    <w:p w14:paraId="1B715EF3" w14:textId="351D8F3E" w:rsidR="00A627EA" w:rsidRPr="00DD13F3" w:rsidRDefault="00DD13F3" w:rsidP="00924C60">
      <w:pPr>
        <w:rPr>
          <w:b/>
          <w:bCs/>
        </w:rPr>
      </w:pPr>
      <w:r w:rsidRPr="00DD13F3">
        <w:rPr>
          <w:b/>
          <w:bCs/>
        </w:rPr>
        <w:t xml:space="preserve">Все карточки Оценки состояния SKU и </w:t>
      </w:r>
      <w:proofErr w:type="spellStart"/>
      <w:r w:rsidRPr="00DD13F3">
        <w:rPr>
          <w:b/>
          <w:bCs/>
        </w:rPr>
        <w:t>Алерты</w:t>
      </w:r>
      <w:proofErr w:type="spellEnd"/>
      <w:r w:rsidRPr="00DD13F3">
        <w:rPr>
          <w:b/>
          <w:bCs/>
        </w:rPr>
        <w:t xml:space="preserve"> – </w:t>
      </w:r>
      <w:proofErr w:type="spellStart"/>
      <w:r w:rsidRPr="00DD13F3">
        <w:rPr>
          <w:b/>
          <w:bCs/>
        </w:rPr>
        <w:t>кликабельные</w:t>
      </w:r>
      <w:proofErr w:type="spellEnd"/>
      <w:r w:rsidRPr="00DD13F3">
        <w:rPr>
          <w:b/>
          <w:bCs/>
        </w:rPr>
        <w:t xml:space="preserve">. Открывается таблица </w:t>
      </w:r>
      <w:r w:rsidRPr="00DD13F3">
        <w:rPr>
          <w:b/>
          <w:bCs/>
          <w:lang w:val="en-US"/>
        </w:rPr>
        <w:t>SKU</w:t>
      </w:r>
      <w:r w:rsidRPr="00DD13F3">
        <w:rPr>
          <w:b/>
          <w:bCs/>
        </w:rPr>
        <w:t xml:space="preserve"> с нужными артикулами (таблица отфильтрована по необходимым параметрам)</w:t>
      </w:r>
    </w:p>
    <w:p w14:paraId="050FC8CB" w14:textId="77777777" w:rsidR="00CD65C1" w:rsidRPr="00DD13F3" w:rsidRDefault="00CD65C1" w:rsidP="00924C60"/>
    <w:p w14:paraId="4996D2E9" w14:textId="77777777" w:rsidR="00CD65C1" w:rsidRPr="00DD13F3" w:rsidRDefault="00CD65C1" w:rsidP="00924C60">
      <w:r w:rsidRPr="00DD13F3">
        <w:t>**</w:t>
      </w:r>
      <w:r w:rsidRPr="00DD13F3">
        <w:rPr>
          <w:rFonts w:ascii="Apple Color Emoji" w:hAnsi="Apple Color Emoji" w:cs="Apple Color Emoji"/>
        </w:rPr>
        <w:t>📊</w:t>
      </w:r>
      <w:r w:rsidRPr="00DD13F3">
        <w:t xml:space="preserve"> СРАВНЕНИЕ С ПРЕДЫДУЩИМ ПЕРИОДОМ**</w:t>
      </w:r>
    </w:p>
    <w:p w14:paraId="3A261334" w14:textId="77777777" w:rsidR="00CD65C1" w:rsidRPr="00DD13F3" w:rsidRDefault="00CD65C1" w:rsidP="00924C60"/>
    <w:p w14:paraId="61BB9492" w14:textId="2114EE5B" w:rsidR="00CD65C1" w:rsidRPr="00DD13F3" w:rsidRDefault="00CD65C1" w:rsidP="00924C60">
      <w:r w:rsidRPr="00DD13F3">
        <w:t xml:space="preserve">Если выбран один день - сравнивается с прошлым днем и тем же днем на прошлой неделе. Если выбрана неделя - с прошлой неделей, если выбрано несколько недель - </w:t>
      </w:r>
      <w:r w:rsidR="00924C60" w:rsidRPr="00DD13F3">
        <w:t>соответственно</w:t>
      </w:r>
      <w:r w:rsidRPr="00DD13F3">
        <w:t xml:space="preserve">  с таким же </w:t>
      </w:r>
      <w:r w:rsidR="00924C60" w:rsidRPr="00DD13F3">
        <w:t>количеством</w:t>
      </w:r>
      <w:r w:rsidRPr="00DD13F3">
        <w:t xml:space="preserve"> недель за прошлый период</w:t>
      </w:r>
    </w:p>
    <w:p w14:paraId="743F8758" w14:textId="77777777" w:rsidR="00CD65C1" w:rsidRPr="00DD13F3" w:rsidRDefault="00CD65C1" w:rsidP="00924C60"/>
    <w:p w14:paraId="3459771C" w14:textId="77777777" w:rsidR="00CD65C1" w:rsidRPr="00DD13F3" w:rsidRDefault="00CD65C1" w:rsidP="00924C60"/>
    <w:p w14:paraId="673B3912" w14:textId="77777777" w:rsidR="00CD65C1" w:rsidRPr="00DD13F3" w:rsidRDefault="00CD65C1" w:rsidP="00924C60"/>
    <w:p w14:paraId="660967D0" w14:textId="77777777" w:rsidR="00CD65C1" w:rsidRPr="00DD13F3" w:rsidRDefault="00CD65C1" w:rsidP="00924C60">
      <w:r w:rsidRPr="00DD13F3">
        <w:t>**</w:t>
      </w:r>
      <w:r w:rsidRPr="00DD13F3">
        <w:rPr>
          <w:rFonts w:ascii="Apple Color Emoji" w:hAnsi="Apple Color Emoji" w:cs="Apple Color Emoji"/>
        </w:rPr>
        <w:t>📈</w:t>
      </w:r>
      <w:r w:rsidRPr="00DD13F3">
        <w:t xml:space="preserve"> ГРАФИКИ**</w:t>
      </w:r>
    </w:p>
    <w:p w14:paraId="11E09592" w14:textId="77777777" w:rsidR="00CD65C1" w:rsidRPr="00DD13F3" w:rsidRDefault="00CD65C1" w:rsidP="00924C60"/>
    <w:p w14:paraId="6FD6B0F1" w14:textId="77777777" w:rsidR="00CD65C1" w:rsidRPr="00DD13F3" w:rsidRDefault="00CD65C1" w:rsidP="00924C60">
      <w:r w:rsidRPr="00DD13F3">
        <w:t xml:space="preserve">ВЫРУЧКА И РАСХОДЫ ПО ДНЯМ (на одном графике - левая ось Y - выручка, ЧМД, правая ось Y - расходы, ось X - дата | ВОРОНКА КОНВЕРСИЙ ПО ДНЯМ (ось Y - %, ось X - дата, показатели - CTR, CR корзина, CR заказ)| </w:t>
      </w:r>
      <w:proofErr w:type="spellStart"/>
      <w:r w:rsidRPr="00DD13F3">
        <w:t>Unit</w:t>
      </w:r>
      <w:proofErr w:type="spellEnd"/>
      <w:r w:rsidRPr="00DD13F3">
        <w:t xml:space="preserve">-экономика по дням: Маржа % </w:t>
      </w:r>
      <w:proofErr w:type="spellStart"/>
      <w:r w:rsidRPr="00DD13F3">
        <w:t>vs</w:t>
      </w:r>
      <w:proofErr w:type="spellEnd"/>
      <w:r w:rsidRPr="00DD13F3">
        <w:t xml:space="preserve"> ДРР % | МАРЖИНАЛЬНОСТЬ (низкая, средняя, хорошая)| РЕКЛАМНЫЕ VS ОРГАНИЧЕСКИЕ | ДРР ФАКТ VS ПЛАН </w:t>
      </w:r>
    </w:p>
    <w:p w14:paraId="1A4F0284" w14:textId="77777777" w:rsidR="00CD65C1" w:rsidRPr="00DD13F3" w:rsidRDefault="00CD65C1" w:rsidP="00924C60"/>
    <w:p w14:paraId="64204A42" w14:textId="77777777" w:rsidR="00CD65C1" w:rsidRPr="00DD13F3" w:rsidRDefault="00CD65C1" w:rsidP="00924C60">
      <w:r w:rsidRPr="00DD13F3">
        <w:t>**</w:t>
      </w:r>
      <w:r w:rsidRPr="00DD13F3">
        <w:rPr>
          <w:rFonts w:ascii="Apple Color Emoji" w:hAnsi="Apple Color Emoji" w:cs="Apple Color Emoji"/>
        </w:rPr>
        <w:t>🏆</w:t>
      </w:r>
      <w:r w:rsidRPr="00DD13F3">
        <w:t xml:space="preserve"> РЕЙТИНГ КАТЕГОРИЙ**</w:t>
      </w:r>
    </w:p>
    <w:p w14:paraId="45CDAAAE" w14:textId="77777777" w:rsidR="00CD65C1" w:rsidRPr="00DD13F3" w:rsidRDefault="00CD65C1" w:rsidP="00924C60"/>
    <w:p w14:paraId="7E19B3D8" w14:textId="70A992F3" w:rsidR="00CD65C1" w:rsidRPr="00DD13F3" w:rsidRDefault="00CD65C1" w:rsidP="00924C60">
      <w:r w:rsidRPr="00DD13F3">
        <w:t xml:space="preserve">КАТЕГОРИИ ПО ВЫРУЧКЕ (Выручка, кол-во </w:t>
      </w:r>
      <w:proofErr w:type="spellStart"/>
      <w:r w:rsidRPr="00DD13F3">
        <w:t>sku</w:t>
      </w:r>
      <w:proofErr w:type="spellEnd"/>
      <w:r w:rsidRPr="00DD13F3">
        <w:t xml:space="preserve">, доля от общих продаж) | ДИНАМИКА КАТЕГОРИЙ ПО ВЫРУЧКЕ (дельта продаж выбранного периода к </w:t>
      </w:r>
      <w:r w:rsidR="00DD13F3" w:rsidRPr="00DD13F3">
        <w:t>предыдущему</w:t>
      </w:r>
      <w:r w:rsidRPr="00DD13F3">
        <w:t xml:space="preserve">, процент прироста/падения/продажи выбранный период/продажи прошлый период) </w:t>
      </w:r>
    </w:p>
    <w:p w14:paraId="3B154F1E" w14:textId="77777777" w:rsidR="00CD65C1" w:rsidRPr="00DD13F3" w:rsidRDefault="00CD65C1" w:rsidP="00924C60"/>
    <w:p w14:paraId="3B89103C" w14:textId="77777777" w:rsidR="00CD65C1" w:rsidRPr="00DD13F3" w:rsidRDefault="00CD65C1" w:rsidP="00924C60"/>
    <w:p w14:paraId="14409B93" w14:textId="77777777" w:rsidR="00CD65C1" w:rsidRPr="00DD13F3" w:rsidRDefault="00CD65C1" w:rsidP="00924C60">
      <w:r w:rsidRPr="00DD13F3">
        <w:t>**</w:t>
      </w:r>
      <w:r w:rsidRPr="00DD13F3">
        <w:rPr>
          <w:rFonts w:ascii="Apple Color Emoji" w:hAnsi="Apple Color Emoji" w:cs="Apple Color Emoji"/>
        </w:rPr>
        <w:t>📉</w:t>
      </w:r>
      <w:r w:rsidRPr="00DD13F3">
        <w:t xml:space="preserve"> ТРЕНДЫ МЕТРИК ПО ДНЯМ**</w:t>
      </w:r>
    </w:p>
    <w:p w14:paraId="0D9D1EB6" w14:textId="77777777" w:rsidR="00CD65C1" w:rsidRPr="00DD13F3" w:rsidRDefault="00CD65C1" w:rsidP="00924C60"/>
    <w:p w14:paraId="5FAFEA75" w14:textId="77777777" w:rsidR="00CD65C1" w:rsidRPr="00DD13F3" w:rsidRDefault="00CD65C1" w:rsidP="00924C60">
      <w:r w:rsidRPr="00DD13F3">
        <w:t xml:space="preserve">Выручка/ЧМД/Расходы/ДРР (левая ось Y - сумма млн. </w:t>
      </w:r>
      <w:proofErr w:type="spellStart"/>
      <w:r w:rsidRPr="00DD13F3">
        <w:t>руб</w:t>
      </w:r>
      <w:proofErr w:type="spellEnd"/>
      <w:r w:rsidRPr="00DD13F3">
        <w:t>, правая ось Y - ДРР%, ось X - дата</w:t>
      </w:r>
    </w:p>
    <w:p w14:paraId="7AC26923" w14:textId="77777777" w:rsidR="00CD65C1" w:rsidRPr="00DD13F3" w:rsidRDefault="00CD65C1" w:rsidP="00924C60"/>
    <w:p w14:paraId="0F484D5E" w14:textId="77777777" w:rsidR="00CD65C1" w:rsidRPr="00DD13F3" w:rsidRDefault="00CD65C1" w:rsidP="00924C60"/>
    <w:p w14:paraId="63CCC71E" w14:textId="77777777" w:rsidR="00CD65C1" w:rsidRPr="00DD13F3" w:rsidRDefault="00CD65C1" w:rsidP="00924C60">
      <w:r w:rsidRPr="00DD13F3">
        <w:t>**</w:t>
      </w:r>
      <w:r w:rsidRPr="00DD13F3">
        <w:rPr>
          <w:rFonts w:ascii="Apple Color Emoji" w:hAnsi="Apple Color Emoji" w:cs="Apple Color Emoji"/>
        </w:rPr>
        <w:t>👥</w:t>
      </w:r>
      <w:r w:rsidRPr="00DD13F3">
        <w:t xml:space="preserve"> ПО МЕНЕДЖЕРАМ**</w:t>
      </w:r>
    </w:p>
    <w:p w14:paraId="41FFBE0A" w14:textId="77777777" w:rsidR="00CD65C1" w:rsidRPr="00DD13F3" w:rsidRDefault="00CD65C1" w:rsidP="00924C60"/>
    <w:p w14:paraId="0B2A4DF1" w14:textId="77777777" w:rsidR="00CD65C1" w:rsidRPr="00DD13F3" w:rsidRDefault="00CD65C1" w:rsidP="00924C60">
      <w:r w:rsidRPr="00DD13F3">
        <w:t xml:space="preserve">ВЫРУЧКА ПО МЕНЕДЖЕРАМ (менеджер/выручка/доля) | СВОДКА ПО МЕНЕДЖЕРАМ (таблица - данные </w:t>
      </w:r>
      <w:proofErr w:type="spellStart"/>
      <w:r w:rsidRPr="00DD13F3">
        <w:t>кликабельные</w:t>
      </w:r>
      <w:proofErr w:type="spellEnd"/>
      <w:r w:rsidRPr="00DD13F3">
        <w:t xml:space="preserve">, при нажатии на показатель или менеджера открывается таблица </w:t>
      </w:r>
      <w:proofErr w:type="spellStart"/>
      <w:r w:rsidRPr="00DD13F3">
        <w:t>sku</w:t>
      </w:r>
      <w:proofErr w:type="spellEnd"/>
      <w:r w:rsidRPr="00DD13F3">
        <w:t xml:space="preserve"> с выбранными фильтрами) (Менеджер/SKU/новинки (кол-во)/Выручка/ЧМД/Маржа/ДРР/OOS </w:t>
      </w:r>
      <w:proofErr w:type="spellStart"/>
      <w:r w:rsidRPr="00DD13F3">
        <w:t>крит</w:t>
      </w:r>
      <w:proofErr w:type="spellEnd"/>
      <w:r w:rsidRPr="00DD13F3">
        <w:t xml:space="preserve">./OOS </w:t>
      </w:r>
      <w:proofErr w:type="spellStart"/>
      <w:r w:rsidRPr="00DD13F3">
        <w:t>вним</w:t>
      </w:r>
      <w:proofErr w:type="spellEnd"/>
      <w:r w:rsidRPr="00DD13F3">
        <w:t>./ДРР&gt;М</w:t>
      </w:r>
    </w:p>
    <w:p w14:paraId="70FCD4E3" w14:textId="77777777" w:rsidR="00CD65C1" w:rsidRPr="00DD13F3" w:rsidRDefault="00CD65C1" w:rsidP="00924C60"/>
    <w:p w14:paraId="2E800D77" w14:textId="77777777" w:rsidR="00CD65C1" w:rsidRPr="00DD13F3" w:rsidRDefault="00CD65C1" w:rsidP="00924C60"/>
    <w:p w14:paraId="01915198" w14:textId="77777777" w:rsidR="00CD65C1" w:rsidRPr="00DD13F3" w:rsidRDefault="00CD65C1" w:rsidP="00924C60">
      <w:r w:rsidRPr="00DD13F3">
        <w:t>***_Таблица SCU_***</w:t>
      </w:r>
    </w:p>
    <w:p w14:paraId="3EF3F302" w14:textId="77777777" w:rsidR="00CD65C1" w:rsidRPr="00DD13F3" w:rsidRDefault="00CD65C1" w:rsidP="00924C60"/>
    <w:p w14:paraId="2FBE75CF" w14:textId="77777777" w:rsidR="00CD65C1" w:rsidRPr="00DD13F3" w:rsidRDefault="00CD65C1" w:rsidP="00924C60">
      <w:r w:rsidRPr="00DD13F3">
        <w:t>**Фильтры таблицы **</w:t>
      </w:r>
    </w:p>
    <w:p w14:paraId="38BA6296" w14:textId="77777777" w:rsidR="00CD65C1" w:rsidRPr="00DD13F3" w:rsidRDefault="00CD65C1" w:rsidP="00924C60"/>
    <w:p w14:paraId="77E16701" w14:textId="305EEA43" w:rsidR="00CD65C1" w:rsidRPr="00DD13F3" w:rsidRDefault="00CD65C1" w:rsidP="00924C60">
      <w:r w:rsidRPr="00DD13F3">
        <w:lastRenderedPageBreak/>
        <w:t>*Основные*</w:t>
      </w:r>
    </w:p>
    <w:p w14:paraId="44BD578F" w14:textId="4A0D0647" w:rsidR="00CD65C1" w:rsidRPr="00DD13F3" w:rsidRDefault="00CD65C1" w:rsidP="00924C60">
      <w:r w:rsidRPr="00DD13F3">
        <w:t>1) Поиск по (SKU, название, бренд, категория)</w:t>
      </w:r>
    </w:p>
    <w:p w14:paraId="368EE242" w14:textId="70B6B9F1" w:rsidR="00CD65C1" w:rsidRPr="00DD13F3" w:rsidRDefault="00CD65C1" w:rsidP="00924C60">
      <w:r w:rsidRPr="00DD13F3">
        <w:t>2) Фильтр по категории (выпадающий список)</w:t>
      </w:r>
    </w:p>
    <w:p w14:paraId="3F5BCE94" w14:textId="2D083ED3" w:rsidR="00CD65C1" w:rsidRPr="00DD13F3" w:rsidRDefault="00CD65C1" w:rsidP="00924C60">
      <w:r w:rsidRPr="00DD13F3">
        <w:t>3) Выбор периода (календарь)</w:t>
      </w:r>
    </w:p>
    <w:p w14:paraId="4010D789" w14:textId="77777777" w:rsidR="00CD65C1" w:rsidRPr="00DD13F3" w:rsidRDefault="00CD65C1" w:rsidP="00924C60">
      <w:r w:rsidRPr="00DD13F3">
        <w:t>4) Фильтр новинок (новинки/все товары/без новинок)</w:t>
      </w:r>
    </w:p>
    <w:p w14:paraId="61297F74" w14:textId="77777777" w:rsidR="00CD65C1" w:rsidRPr="00DD13F3" w:rsidRDefault="00CD65C1" w:rsidP="00924C60"/>
    <w:p w14:paraId="233E4735" w14:textId="444DDC5D" w:rsidR="00CD65C1" w:rsidRPr="00DD13F3" w:rsidRDefault="00CD65C1" w:rsidP="00924C60">
      <w:r w:rsidRPr="00DD13F3">
        <w:t>*Дополнительные*</w:t>
      </w:r>
    </w:p>
    <w:p w14:paraId="273E725B" w14:textId="77777777" w:rsidR="00CD65C1" w:rsidRPr="00DD13F3" w:rsidRDefault="00CD65C1" w:rsidP="00924C60">
      <w:r w:rsidRPr="00DD13F3">
        <w:t>1) OOS (критично/внимание/норма)</w:t>
      </w:r>
    </w:p>
    <w:p w14:paraId="21B5C615" w14:textId="77777777" w:rsidR="00CD65C1" w:rsidRPr="00DD13F3" w:rsidRDefault="00CD65C1" w:rsidP="00924C60">
      <w:r w:rsidRPr="00DD13F3">
        <w:t>2) ДРР (ДРР&gt;Маржа/ДРР&lt;Маржа)</w:t>
      </w:r>
    </w:p>
    <w:p w14:paraId="557CCFDF" w14:textId="77777777" w:rsidR="00CD65C1" w:rsidRPr="00DD13F3" w:rsidRDefault="00CD65C1" w:rsidP="00924C60">
      <w:r w:rsidRPr="00DD13F3">
        <w:t>3) МАРЖА (&lt;15%/15-20%/&gt;20%)</w:t>
      </w:r>
    </w:p>
    <w:p w14:paraId="303F795A" w14:textId="77777777" w:rsidR="00CD65C1" w:rsidRPr="00DD13F3" w:rsidRDefault="00CD65C1" w:rsidP="00924C60">
      <w:r w:rsidRPr="00DD13F3">
        <w:t>4) РЕКЛАМА (с рекламой/без рекламы)</w:t>
      </w:r>
    </w:p>
    <w:p w14:paraId="0E1F3549" w14:textId="77777777" w:rsidR="00CD65C1" w:rsidRPr="00DD13F3" w:rsidRDefault="00CD65C1" w:rsidP="00924C60"/>
    <w:p w14:paraId="5E4BDEDA" w14:textId="77777777" w:rsidR="00CD65C1" w:rsidRPr="00DD13F3" w:rsidRDefault="00CD65C1" w:rsidP="00924C60">
      <w:r w:rsidRPr="00DD13F3">
        <w:t>*Кнопка сбросить все фильтры*</w:t>
      </w:r>
    </w:p>
    <w:p w14:paraId="1FB126EA" w14:textId="77777777" w:rsidR="00CD65C1" w:rsidRPr="00DD13F3" w:rsidRDefault="00CD65C1" w:rsidP="00924C60"/>
    <w:p w14:paraId="6A2EB10D" w14:textId="40006CA1" w:rsidR="00CD65C1" w:rsidRPr="00DD13F3" w:rsidRDefault="00CD65C1" w:rsidP="00924C60">
      <w:r w:rsidRPr="00DD13F3">
        <w:t>На уровне доп</w:t>
      </w:r>
      <w:r w:rsidR="00DD13F3" w:rsidRPr="00DD13F3">
        <w:t>.</w:t>
      </w:r>
      <w:r w:rsidRPr="00DD13F3">
        <w:t xml:space="preserve"> фильтров в правой части таблицы - кол-во выбран</w:t>
      </w:r>
      <w:r w:rsidR="00DD13F3" w:rsidRPr="00DD13F3">
        <w:t>н</w:t>
      </w:r>
      <w:r w:rsidRPr="00DD13F3">
        <w:t xml:space="preserve">ых SKU и кнопка для скачивания </w:t>
      </w:r>
      <w:r w:rsidR="00DD13F3" w:rsidRPr="00DD13F3">
        <w:t>отфильтрованной</w:t>
      </w:r>
      <w:r w:rsidRPr="00DD13F3">
        <w:t xml:space="preserve"> таблицы</w:t>
      </w:r>
    </w:p>
    <w:p w14:paraId="1C4B3BF5" w14:textId="77777777" w:rsidR="00CD65C1" w:rsidRPr="00DD13F3" w:rsidRDefault="00CD65C1" w:rsidP="00924C60"/>
    <w:p w14:paraId="0D47DFA1" w14:textId="77777777" w:rsidR="00CD65C1" w:rsidRPr="00DD13F3" w:rsidRDefault="00CD65C1" w:rsidP="00924C60">
      <w:r w:rsidRPr="00DD13F3">
        <w:t>*Столбцы таблицы (с фильтрами)*</w:t>
      </w:r>
    </w:p>
    <w:p w14:paraId="195ACAC1" w14:textId="77777777" w:rsidR="00CD65C1" w:rsidRPr="00DD13F3" w:rsidRDefault="00CD65C1" w:rsidP="00924C60"/>
    <w:p w14:paraId="4B21087B" w14:textId="6B542EE8" w:rsidR="00CD65C1" w:rsidRPr="00DD13F3" w:rsidRDefault="00CD65C1" w:rsidP="00924C60">
      <w:r w:rsidRPr="00DD13F3">
        <w:t>OOS ↕/Маржа ↕</w:t>
      </w:r>
      <w:r w:rsidRPr="00DD13F3">
        <w:tab/>
        <w:t xml:space="preserve">/SKU ↕/Название/SKU </w:t>
      </w:r>
      <w:proofErr w:type="spellStart"/>
      <w:r w:rsidRPr="00DD13F3">
        <w:t>score</w:t>
      </w:r>
      <w:proofErr w:type="spellEnd"/>
      <w:r w:rsidRPr="00DD13F3">
        <w:t xml:space="preserve"> 0–100 (учитывает:</w:t>
      </w:r>
      <w:r w:rsidR="00DD13F3" w:rsidRPr="00DD13F3">
        <w:t xml:space="preserve"> </w:t>
      </w:r>
      <w:r w:rsidRPr="00DD13F3">
        <w:t>маржу, ДРР, OOS, рост)/Менеджер ↕</w:t>
      </w:r>
      <w:r w:rsidRPr="00DD13F3">
        <w:tab/>
        <w:t xml:space="preserve">/Категория ↕/Выручка ↕/Маржа% ↕/ЧМД ↕/ДРР ф. ↕/CTR ↕/CR к. ↕/CR з. ↕/Остаток ↕/Запас </w:t>
      </w:r>
      <w:proofErr w:type="spellStart"/>
      <w:r w:rsidRPr="00DD13F3">
        <w:t>дн</w:t>
      </w:r>
      <w:proofErr w:type="spellEnd"/>
      <w:r w:rsidRPr="00DD13F3">
        <w:t>. ↕/CPO ↕</w:t>
      </w:r>
    </w:p>
    <w:p w14:paraId="4D4F43A1" w14:textId="77777777" w:rsidR="00CD65C1" w:rsidRPr="00DD13F3" w:rsidRDefault="00CD65C1" w:rsidP="00924C60"/>
    <w:p w14:paraId="74E2555F" w14:textId="77777777" w:rsidR="00CD65C1" w:rsidRPr="00DD13F3" w:rsidRDefault="00CD65C1" w:rsidP="00924C60">
      <w:r w:rsidRPr="00DD13F3">
        <w:t>**_Модальное окно SKU_** - используется во всех вкладках (таблица SKU, Изменение цен, Аналитика, Анализ ниш. Кроме вкладки Заказ товаров)</w:t>
      </w:r>
    </w:p>
    <w:p w14:paraId="29F20E35" w14:textId="77777777" w:rsidR="00CD65C1" w:rsidRPr="00DD13F3" w:rsidRDefault="00CD65C1" w:rsidP="00924C60"/>
    <w:p w14:paraId="4617C1EC" w14:textId="77777777" w:rsidR="00CD65C1" w:rsidRPr="00DD13F3" w:rsidRDefault="00CD65C1" w:rsidP="00924C60">
      <w:r w:rsidRPr="00DD13F3">
        <w:t>Верхняя часть окна</w:t>
      </w:r>
    </w:p>
    <w:p w14:paraId="363EEE34" w14:textId="179872FE" w:rsidR="00CD65C1" w:rsidRPr="00DD13F3" w:rsidRDefault="00CD65C1" w:rsidP="00924C60">
      <w:r w:rsidRPr="00DD13F3">
        <w:t>OOS: Критично/Внимание/норма (подсвечено соответствующим цветом)</w:t>
      </w:r>
    </w:p>
    <w:p w14:paraId="1F05C1CB" w14:textId="4E8045BA" w:rsidR="00CD65C1" w:rsidRPr="00DD13F3" w:rsidRDefault="00CD65C1" w:rsidP="00924C60">
      <w:r w:rsidRPr="00DD13F3">
        <w:t>Маржа: Высокая/Низкая/Средняя (подсвечено соответствующим цветом)</w:t>
      </w:r>
    </w:p>
    <w:p w14:paraId="7ACB4355" w14:textId="29FFC70A" w:rsidR="00CD65C1" w:rsidRPr="00DD13F3" w:rsidRDefault="00CD65C1" w:rsidP="00924C60">
      <w:r w:rsidRPr="00DD13F3">
        <w:t>SKU</w:t>
      </w:r>
    </w:p>
    <w:p w14:paraId="3B5E289F" w14:textId="548395A3" w:rsidR="00CD65C1" w:rsidRPr="00DD13F3" w:rsidRDefault="00CD65C1" w:rsidP="00924C60">
      <w:r w:rsidRPr="00DD13F3">
        <w:t>Наименование</w:t>
      </w:r>
    </w:p>
    <w:p w14:paraId="61E7C320" w14:textId="5710613C" w:rsidR="00CD65C1" w:rsidRPr="00DD13F3" w:rsidRDefault="00CD65C1" w:rsidP="00924C60">
      <w:r w:rsidRPr="00DD13F3">
        <w:t>Категория · Предмет · Бренд · Поставщик · дата старта продаж</w:t>
      </w:r>
    </w:p>
    <w:p w14:paraId="06760D16" w14:textId="2A6F1E87" w:rsidR="00CD65C1" w:rsidRPr="00DD13F3" w:rsidRDefault="00CD65C1" w:rsidP="00924C60">
      <w:r w:rsidRPr="00DD13F3">
        <w:t>Цена</w:t>
      </w:r>
    </w:p>
    <w:p w14:paraId="3DF4BB0D" w14:textId="03F2F1D2" w:rsidR="00CD65C1" w:rsidRPr="00DD13F3" w:rsidRDefault="00CD65C1" w:rsidP="00924C60">
      <w:r w:rsidRPr="00DD13F3">
        <w:t>Маржа</w:t>
      </w:r>
    </w:p>
    <w:p w14:paraId="772635D4" w14:textId="1A33B16D" w:rsidR="00CD65C1" w:rsidRPr="00DD13F3" w:rsidRDefault="00CD65C1" w:rsidP="00924C60">
      <w:r w:rsidRPr="00DD13F3">
        <w:t>ЧМД (период)</w:t>
      </w:r>
    </w:p>
    <w:p w14:paraId="6E49D1FB" w14:textId="4C2A558C" w:rsidR="00CD65C1" w:rsidRPr="00DD13F3" w:rsidRDefault="00CD65C1" w:rsidP="00924C60">
      <w:r w:rsidRPr="00DD13F3">
        <w:t xml:space="preserve">Расходы </w:t>
      </w:r>
      <w:proofErr w:type="spellStart"/>
      <w:r w:rsidRPr="00DD13F3">
        <w:t>рекл</w:t>
      </w:r>
      <w:proofErr w:type="spellEnd"/>
      <w:r w:rsidRPr="00DD13F3">
        <w:t>.</w:t>
      </w:r>
    </w:p>
    <w:p w14:paraId="06CF6120" w14:textId="0F20C97C" w:rsidR="00CD65C1" w:rsidRPr="00DD13F3" w:rsidRDefault="00CD65C1" w:rsidP="00924C60">
      <w:r w:rsidRPr="00DD13F3">
        <w:t>Выручка (период)</w:t>
      </w:r>
    </w:p>
    <w:p w14:paraId="5C9918E6" w14:textId="77DE438E" w:rsidR="00CD65C1" w:rsidRPr="00DD13F3" w:rsidRDefault="00CD65C1" w:rsidP="00924C60">
      <w:r w:rsidRPr="00DD13F3">
        <w:t>ДРР факт (период)</w:t>
      </w:r>
    </w:p>
    <w:p w14:paraId="2720F821" w14:textId="6E7908E8" w:rsidR="00CD65C1" w:rsidRPr="00DD13F3" w:rsidRDefault="00DD13F3" w:rsidP="00924C60">
      <w:r w:rsidRPr="00DD13F3">
        <w:t>М</w:t>
      </w:r>
      <w:r w:rsidR="00CD65C1" w:rsidRPr="00DD13F3">
        <w:t>аржа</w:t>
      </w:r>
    </w:p>
    <w:p w14:paraId="2933B68E" w14:textId="3D0055B4" w:rsidR="00CD65C1" w:rsidRPr="00DD13F3" w:rsidRDefault="00CD65C1" w:rsidP="00924C60">
      <w:r w:rsidRPr="00DD13F3">
        <w:t xml:space="preserve">ДРР </w:t>
      </w:r>
      <w:proofErr w:type="spellStart"/>
      <w:r w:rsidRPr="00DD13F3">
        <w:t>рекл</w:t>
      </w:r>
      <w:proofErr w:type="spellEnd"/>
      <w:r w:rsidRPr="00DD13F3">
        <w:t>.</w:t>
      </w:r>
    </w:p>
    <w:p w14:paraId="3FEF3CE1" w14:textId="77777777" w:rsidR="00CD65C1" w:rsidRPr="00DD13F3" w:rsidRDefault="00CD65C1" w:rsidP="00924C60">
      <w:r w:rsidRPr="00DD13F3">
        <w:t xml:space="preserve">доля </w:t>
      </w:r>
      <w:proofErr w:type="spellStart"/>
      <w:r w:rsidRPr="00DD13F3">
        <w:t>рекл</w:t>
      </w:r>
      <w:proofErr w:type="spellEnd"/>
      <w:r w:rsidRPr="00DD13F3">
        <w:t>. заказов</w:t>
      </w:r>
    </w:p>
    <w:p w14:paraId="57FF4EAA" w14:textId="77777777" w:rsidR="00CD65C1" w:rsidRPr="00DD13F3" w:rsidRDefault="00CD65C1" w:rsidP="00924C60"/>
    <w:p w14:paraId="721AF9D5" w14:textId="3457AFB5" w:rsidR="00CD65C1" w:rsidRPr="00DD13F3" w:rsidRDefault="00CD65C1" w:rsidP="00924C60">
      <w:r w:rsidRPr="00DD13F3">
        <w:t>СРАВНЕНИЕ ПЕРИОДОВ (таблица)</w:t>
      </w:r>
    </w:p>
    <w:p w14:paraId="0FEF574B" w14:textId="77777777" w:rsidR="00CD65C1" w:rsidRPr="00DD13F3" w:rsidRDefault="00CD65C1" w:rsidP="00924C60">
      <w:r w:rsidRPr="00DD13F3">
        <w:t>Текущий (7д) | Пред. (7д) | Δ (Выручка/ЧМД/Расходы/ДРР)</w:t>
      </w:r>
      <w:r w:rsidRPr="00DD13F3">
        <w:tab/>
      </w:r>
    </w:p>
    <w:p w14:paraId="6BF495E9" w14:textId="77777777" w:rsidR="00CD65C1" w:rsidRPr="00DD13F3" w:rsidRDefault="00CD65C1" w:rsidP="00924C60"/>
    <w:p w14:paraId="156D1769" w14:textId="22FC7D4F" w:rsidR="00CD65C1" w:rsidRPr="00DD13F3" w:rsidRDefault="00CD65C1" w:rsidP="00924C60">
      <w:r w:rsidRPr="00DD13F3">
        <w:t>ЗАМЕТКА (возможность оставить комментарий и кнопка сохранить)</w:t>
      </w:r>
    </w:p>
    <w:p w14:paraId="1527D989" w14:textId="77777777" w:rsidR="00CD65C1" w:rsidRPr="00DD13F3" w:rsidRDefault="00CD65C1" w:rsidP="00924C60"/>
    <w:p w14:paraId="530756F4" w14:textId="4B600F46" w:rsidR="00CD65C1" w:rsidRPr="00DD13F3" w:rsidRDefault="00CD65C1" w:rsidP="00924C60">
      <w:r w:rsidRPr="00DD13F3">
        <w:t>CTR</w:t>
      </w:r>
    </w:p>
    <w:p w14:paraId="1ABE1DF0" w14:textId="3F36C686" w:rsidR="00CD65C1" w:rsidRPr="00DD13F3" w:rsidRDefault="00CD65C1" w:rsidP="00924C60">
      <w:r w:rsidRPr="00DD13F3">
        <w:t>CR корзина</w:t>
      </w:r>
    </w:p>
    <w:p w14:paraId="37136083" w14:textId="336AD135" w:rsidR="00CD65C1" w:rsidRPr="00DD13F3" w:rsidRDefault="00CD65C1" w:rsidP="00924C60">
      <w:r w:rsidRPr="00DD13F3">
        <w:t>CR заказ</w:t>
      </w:r>
    </w:p>
    <w:p w14:paraId="7184FC30" w14:textId="23E89F85" w:rsidR="00CD65C1" w:rsidRPr="00DD13F3" w:rsidRDefault="00CD65C1" w:rsidP="00924C60">
      <w:r w:rsidRPr="00DD13F3">
        <w:t>CPC · CPM</w:t>
      </w:r>
    </w:p>
    <w:p w14:paraId="3FA24317" w14:textId="2E3C6CD0" w:rsidR="00CD65C1" w:rsidRPr="00DD13F3" w:rsidRDefault="00CD65C1" w:rsidP="00924C60">
      <w:r w:rsidRPr="00DD13F3">
        <w:t>CPO</w:t>
      </w:r>
    </w:p>
    <w:p w14:paraId="1A22A6F8" w14:textId="5F272394" w:rsidR="00CD65C1" w:rsidRPr="00DD13F3" w:rsidRDefault="00CD65C1" w:rsidP="00924C60">
      <w:r w:rsidRPr="00DD13F3">
        <w:t>Общий остаток</w:t>
      </w:r>
    </w:p>
    <w:p w14:paraId="575D2B5F" w14:textId="7B8CD18F" w:rsidR="00CD65C1" w:rsidRPr="00DD13F3" w:rsidRDefault="00CD65C1" w:rsidP="00924C60">
      <w:r w:rsidRPr="00DD13F3">
        <w:t>Остаток ФБО</w:t>
      </w:r>
    </w:p>
    <w:p w14:paraId="73457F62" w14:textId="64505142" w:rsidR="00CD65C1" w:rsidRPr="00DD13F3" w:rsidRDefault="00CD65C1" w:rsidP="00924C60">
      <w:r w:rsidRPr="00DD13F3">
        <w:t>Остаток ФБС</w:t>
      </w:r>
    </w:p>
    <w:p w14:paraId="224E5196" w14:textId="784A49FC" w:rsidR="00CD65C1" w:rsidRPr="00DD13F3" w:rsidRDefault="00CD65C1" w:rsidP="00924C60">
      <w:r w:rsidRPr="00DD13F3">
        <w:lastRenderedPageBreak/>
        <w:t>Комплекты</w:t>
      </w:r>
    </w:p>
    <w:p w14:paraId="6341E79D" w14:textId="55052FCC" w:rsidR="00CD65C1" w:rsidRPr="00DD13F3" w:rsidRDefault="00CD65C1" w:rsidP="00924C60">
      <w:r w:rsidRPr="00DD13F3">
        <w:t>Запас до OOS (табл.)</w:t>
      </w:r>
    </w:p>
    <w:p w14:paraId="4EA66E42" w14:textId="6797F612" w:rsidR="00CD65C1" w:rsidRPr="00DD13F3" w:rsidRDefault="00CD65C1" w:rsidP="00924C60">
      <w:r w:rsidRPr="00DD13F3">
        <w:t>Запас до OOS (</w:t>
      </w:r>
      <w:proofErr w:type="spellStart"/>
      <w:r w:rsidRPr="00DD13F3">
        <w:t>расч</w:t>
      </w:r>
      <w:proofErr w:type="spellEnd"/>
      <w:r w:rsidRPr="00DD13F3">
        <w:t>.)</w:t>
      </w:r>
    </w:p>
    <w:p w14:paraId="078F85DF" w14:textId="4BC7F458" w:rsidR="00CD65C1" w:rsidRPr="00DD13F3" w:rsidRDefault="00CD65C1" w:rsidP="00924C60">
      <w:r w:rsidRPr="00DD13F3">
        <w:t>Остаток дней</w:t>
      </w:r>
    </w:p>
    <w:p w14:paraId="280F81EC" w14:textId="77777777" w:rsidR="00CD65C1" w:rsidRPr="00DD13F3" w:rsidRDefault="00CD65C1" w:rsidP="00924C60">
      <w:r w:rsidRPr="00DD13F3">
        <w:t>Продажи ~</w:t>
      </w:r>
      <w:proofErr w:type="spellStart"/>
      <w:r w:rsidRPr="00DD13F3">
        <w:t>шт</w:t>
      </w:r>
      <w:proofErr w:type="spellEnd"/>
      <w:r w:rsidRPr="00DD13F3">
        <w:t>/день</w:t>
      </w:r>
    </w:p>
    <w:p w14:paraId="75F80044" w14:textId="77777777" w:rsidR="00CD65C1" w:rsidRPr="00DD13F3" w:rsidRDefault="00CD65C1" w:rsidP="00924C60"/>
    <w:p w14:paraId="462F201F" w14:textId="77777777" w:rsidR="00CD65C1" w:rsidRPr="00DD13F3" w:rsidRDefault="00CD65C1" w:rsidP="00924C60">
      <w:r w:rsidRPr="00DD13F3">
        <w:t>Рекомендация: (по товару на основе данных)</w:t>
      </w:r>
    </w:p>
    <w:p w14:paraId="18F02300" w14:textId="77777777" w:rsidR="00CD65C1" w:rsidRPr="00DD13F3" w:rsidRDefault="00CD65C1" w:rsidP="00924C60">
      <w:r w:rsidRPr="00DD13F3">
        <w:t>— снизить/усилить рекламу на x%</w:t>
      </w:r>
    </w:p>
    <w:p w14:paraId="4F7B7364" w14:textId="77777777" w:rsidR="00CD65C1" w:rsidRPr="00DD13F3" w:rsidRDefault="00CD65C1" w:rsidP="00924C60">
      <w:r w:rsidRPr="00DD13F3">
        <w:t>— увеличить/снизить цену на x%</w:t>
      </w:r>
    </w:p>
    <w:p w14:paraId="4E06AC9A" w14:textId="77777777" w:rsidR="00CD65C1" w:rsidRPr="00DD13F3" w:rsidRDefault="00CD65C1" w:rsidP="00924C60">
      <w:r w:rsidRPr="00DD13F3">
        <w:t xml:space="preserve">— срочно заказать x </w:t>
      </w:r>
      <w:proofErr w:type="spellStart"/>
      <w:r w:rsidRPr="00DD13F3">
        <w:t>шт</w:t>
      </w:r>
      <w:proofErr w:type="spellEnd"/>
    </w:p>
    <w:p w14:paraId="711871A6" w14:textId="77777777" w:rsidR="00CD65C1" w:rsidRPr="00DD13F3" w:rsidRDefault="00CD65C1" w:rsidP="00924C60"/>
    <w:p w14:paraId="51CCE81D" w14:textId="77777777" w:rsidR="00CD65C1" w:rsidRPr="00DD13F3" w:rsidRDefault="00CD65C1" w:rsidP="00924C60"/>
    <w:p w14:paraId="3CF16F49" w14:textId="77777777" w:rsidR="00CD65C1" w:rsidRPr="00DD13F3" w:rsidRDefault="00CD65C1" w:rsidP="00924C60">
      <w:r w:rsidRPr="00DD13F3">
        <w:t>Графики</w:t>
      </w:r>
    </w:p>
    <w:p w14:paraId="154719B1" w14:textId="77777777" w:rsidR="00CD65C1" w:rsidRPr="00DD13F3" w:rsidRDefault="00CD65C1" w:rsidP="00924C60"/>
    <w:p w14:paraId="63B14A6E" w14:textId="77777777" w:rsidR="00CD65C1" w:rsidRPr="00DD13F3" w:rsidRDefault="00CD65C1" w:rsidP="00924C60">
      <w:r w:rsidRPr="00DD13F3">
        <w:t>ВЫРУЧКА И РАСХОДЫ ПО ДНЯМ (на одном графике - левая ось Y - выручка, правая ось Y - расходы, ось X - дата | ВОРОНКА КОНВЕРСИЙ ПО ДНЯМ (ось Y - %, ось X - дата, показатели - CTR, CR корзина, CR заказ)</w:t>
      </w:r>
    </w:p>
    <w:p w14:paraId="23814178" w14:textId="77777777" w:rsidR="00CD65C1" w:rsidRPr="00DD13F3" w:rsidRDefault="00CD65C1" w:rsidP="00924C60"/>
    <w:p w14:paraId="30B95476" w14:textId="77777777" w:rsidR="00CD65C1" w:rsidRPr="00DD13F3" w:rsidRDefault="00CD65C1" w:rsidP="00924C60">
      <w:r w:rsidRPr="00DD13F3">
        <w:t>ИЗМЕНЕНИЯ ЦЕНЫ (таблица)</w:t>
      </w:r>
    </w:p>
    <w:p w14:paraId="50EA11BA" w14:textId="77777777" w:rsidR="00CD65C1" w:rsidRPr="00DD13F3" w:rsidRDefault="00CD65C1" w:rsidP="00924C60"/>
    <w:p w14:paraId="3EB6E4C3" w14:textId="77777777" w:rsidR="00CD65C1" w:rsidRPr="00DD13F3" w:rsidRDefault="00CD65C1" w:rsidP="00924C60">
      <w:r w:rsidRPr="00DD13F3">
        <w:t>Дата | Было | Стало | Δ% | Δ CTR | Δ CR корзина | Δ CR заказ</w:t>
      </w:r>
    </w:p>
    <w:p w14:paraId="0972DEAA" w14:textId="77777777" w:rsidR="00CD65C1" w:rsidRPr="00DD13F3" w:rsidRDefault="00CD65C1" w:rsidP="00924C60"/>
    <w:p w14:paraId="16D4E0B9" w14:textId="77777777" w:rsidR="00CD65C1" w:rsidRPr="00DD13F3" w:rsidRDefault="00CD65C1" w:rsidP="00924C60">
      <w:r w:rsidRPr="00DD13F3">
        <w:t>Эластичность цены:</w:t>
      </w:r>
    </w:p>
    <w:p w14:paraId="7FBDDF30" w14:textId="77777777" w:rsidR="00CD65C1" w:rsidRPr="00DD13F3" w:rsidRDefault="00CD65C1" w:rsidP="00924C60">
      <w:r w:rsidRPr="00DD13F3">
        <w:t>Δ цена → Δ выручка</w:t>
      </w:r>
    </w:p>
    <w:p w14:paraId="3228274E" w14:textId="77777777" w:rsidR="00CD65C1" w:rsidRPr="00DD13F3" w:rsidRDefault="00CD65C1" w:rsidP="00924C60"/>
    <w:p w14:paraId="4978A058" w14:textId="77777777" w:rsidR="00CD65C1" w:rsidRPr="00DD13F3" w:rsidRDefault="00CD65C1" w:rsidP="00924C60"/>
    <w:p w14:paraId="33AC34F9" w14:textId="77777777" w:rsidR="00CD65C1" w:rsidRPr="00DD13F3" w:rsidRDefault="00CD65C1" w:rsidP="00924C60"/>
    <w:p w14:paraId="70790899" w14:textId="77777777" w:rsidR="00CD65C1" w:rsidRPr="00DD13F3" w:rsidRDefault="00CD65C1" w:rsidP="00924C60"/>
    <w:p w14:paraId="6E4BD51C" w14:textId="77777777" w:rsidR="00CD65C1" w:rsidRPr="00DD13F3" w:rsidRDefault="00CD65C1" w:rsidP="00924C60"/>
    <w:p w14:paraId="6E3B7301" w14:textId="77777777" w:rsidR="00CD65C1" w:rsidRPr="00DD13F3" w:rsidRDefault="00CD65C1" w:rsidP="00924C60"/>
    <w:p w14:paraId="79B7D37D" w14:textId="77777777" w:rsidR="00CD65C1" w:rsidRPr="00DD13F3" w:rsidRDefault="00CD65C1" w:rsidP="00924C60">
      <w:r w:rsidRPr="00DD13F3">
        <w:t>***_Изменение цен_***</w:t>
      </w:r>
    </w:p>
    <w:p w14:paraId="1C39526E" w14:textId="77777777" w:rsidR="00CD65C1" w:rsidRPr="00DD13F3" w:rsidRDefault="00CD65C1" w:rsidP="00924C60"/>
    <w:p w14:paraId="5E1C0EB7" w14:textId="77777777" w:rsidR="00CD65C1" w:rsidRPr="00DD13F3" w:rsidRDefault="00CD65C1" w:rsidP="00924C60">
      <w:r w:rsidRPr="00DD13F3">
        <w:t>*Фильтры таблицы*</w:t>
      </w:r>
    </w:p>
    <w:p w14:paraId="756D6AA1" w14:textId="77777777" w:rsidR="00CD65C1" w:rsidRPr="00DD13F3" w:rsidRDefault="00CD65C1" w:rsidP="00924C60"/>
    <w:p w14:paraId="01A08EC4" w14:textId="77777777" w:rsidR="00CD65C1" w:rsidRPr="00DD13F3" w:rsidRDefault="00CD65C1" w:rsidP="00924C60">
      <w:r w:rsidRPr="00DD13F3">
        <w:t>*Основные*</w:t>
      </w:r>
    </w:p>
    <w:p w14:paraId="07919474" w14:textId="77777777" w:rsidR="00CD65C1" w:rsidRPr="00DD13F3" w:rsidRDefault="00CD65C1" w:rsidP="00924C60"/>
    <w:p w14:paraId="4248D083" w14:textId="50F5ABB6" w:rsidR="00CD65C1" w:rsidRPr="00DD13F3" w:rsidRDefault="00CD65C1" w:rsidP="00924C60">
      <w:r w:rsidRPr="00DD13F3">
        <w:t>1) Поиск по (SKU, название, бренд, категория)</w:t>
      </w:r>
    </w:p>
    <w:p w14:paraId="4776AF25" w14:textId="7BC9337D" w:rsidR="00CD65C1" w:rsidRPr="00DD13F3" w:rsidRDefault="00CD65C1" w:rsidP="00924C60">
      <w:r w:rsidRPr="00DD13F3">
        <w:t>2) Фильтр по категории (выпадающий список)</w:t>
      </w:r>
    </w:p>
    <w:p w14:paraId="7B0692B8" w14:textId="70C94276" w:rsidR="00CD65C1" w:rsidRPr="00DD13F3" w:rsidRDefault="00CD65C1" w:rsidP="00924C60">
      <w:r w:rsidRPr="00DD13F3">
        <w:t>3) Выбор периода (календарь)</w:t>
      </w:r>
    </w:p>
    <w:p w14:paraId="5B9F88FD" w14:textId="61A0CF4E" w:rsidR="00CD65C1" w:rsidRPr="00DD13F3" w:rsidRDefault="00CD65C1" w:rsidP="00924C60">
      <w:r w:rsidRPr="00DD13F3">
        <w:t>4) Фильтр новинок (новинки/все товары/без новинок)</w:t>
      </w:r>
    </w:p>
    <w:p w14:paraId="713DDA18" w14:textId="77777777" w:rsidR="00DD13F3" w:rsidRPr="00DD13F3" w:rsidRDefault="00DD13F3" w:rsidP="00924C60"/>
    <w:p w14:paraId="3705019A" w14:textId="6CE4C719" w:rsidR="00CD65C1" w:rsidRPr="00DD13F3" w:rsidRDefault="00CD65C1" w:rsidP="00924C60">
      <w:r w:rsidRPr="00DD13F3">
        <w:t>*Дополнительные*</w:t>
      </w:r>
    </w:p>
    <w:p w14:paraId="561B3F05" w14:textId="77777777" w:rsidR="00CD65C1" w:rsidRPr="00DD13F3" w:rsidRDefault="00CD65C1" w:rsidP="00924C60">
      <w:r w:rsidRPr="00DD13F3">
        <w:t xml:space="preserve">МЕНЕДЖЕР | КАТЕГОРИЯ | Δ ЦЕНЫ | Δ CTR | Δ CR КОРЗИНА | Δ CR ЗАКАЗ | CPO | Δ CPM | Δ CPC </w:t>
      </w:r>
    </w:p>
    <w:p w14:paraId="6E4D86FE" w14:textId="77777777" w:rsidR="00CD65C1" w:rsidRPr="00DD13F3" w:rsidRDefault="00CD65C1" w:rsidP="00924C60"/>
    <w:p w14:paraId="2F40B8DC" w14:textId="77777777" w:rsidR="00CD65C1" w:rsidRPr="00DD13F3" w:rsidRDefault="00CD65C1" w:rsidP="00924C60">
      <w:r w:rsidRPr="00DD13F3">
        <w:t>*Кнопка сбросить все фильтры*</w:t>
      </w:r>
    </w:p>
    <w:p w14:paraId="610089B1" w14:textId="77777777" w:rsidR="00CD65C1" w:rsidRPr="00DD13F3" w:rsidRDefault="00CD65C1" w:rsidP="00924C60"/>
    <w:p w14:paraId="6CAF26DC" w14:textId="2DB605FA" w:rsidR="00CD65C1" w:rsidRPr="00DD13F3" w:rsidRDefault="00CD65C1" w:rsidP="00924C60">
      <w:r w:rsidRPr="00DD13F3">
        <w:t xml:space="preserve">На уровне </w:t>
      </w:r>
      <w:proofErr w:type="spellStart"/>
      <w:r w:rsidRPr="00DD13F3">
        <w:t>доп</w:t>
      </w:r>
      <w:proofErr w:type="spellEnd"/>
      <w:r w:rsidRPr="00DD13F3">
        <w:t xml:space="preserve"> фильтров в правой части таблицы - кол-во </w:t>
      </w:r>
      <w:r w:rsidR="00DD13F3" w:rsidRPr="00DD13F3">
        <w:t>выбранных</w:t>
      </w:r>
      <w:r w:rsidRPr="00DD13F3">
        <w:t xml:space="preserve"> SKU и кнопка для скачивания </w:t>
      </w:r>
      <w:r w:rsidR="00DD13F3" w:rsidRPr="00DD13F3">
        <w:t>отфильтрованной</w:t>
      </w:r>
      <w:r w:rsidRPr="00DD13F3">
        <w:t xml:space="preserve"> таблицы</w:t>
      </w:r>
    </w:p>
    <w:p w14:paraId="1672C4C7" w14:textId="77777777" w:rsidR="00CD65C1" w:rsidRPr="00DD13F3" w:rsidRDefault="00CD65C1" w:rsidP="00924C60"/>
    <w:p w14:paraId="4BF3CDB3" w14:textId="77777777" w:rsidR="00CD65C1" w:rsidRPr="00DD13F3" w:rsidRDefault="00CD65C1" w:rsidP="00924C60"/>
    <w:p w14:paraId="632729D6" w14:textId="77777777" w:rsidR="00CD65C1" w:rsidRPr="00DD13F3" w:rsidRDefault="00CD65C1" w:rsidP="00924C60">
      <w:r w:rsidRPr="00DD13F3">
        <w:t>*Столбцы таблицы (с фильтрами)*</w:t>
      </w:r>
    </w:p>
    <w:p w14:paraId="707CE077" w14:textId="77777777" w:rsidR="00CD65C1" w:rsidRPr="00DD13F3" w:rsidRDefault="00CD65C1" w:rsidP="00924C60"/>
    <w:p w14:paraId="01BC1A63" w14:textId="77777777" w:rsidR="00CD65C1" w:rsidRPr="00DD13F3" w:rsidRDefault="00CD65C1" w:rsidP="00924C60">
      <w:r w:rsidRPr="00DD13F3">
        <w:t>SKU ↕/Название/Менеджер ↕/Дата ↕/Цена было/Цена стало/Δ% ↕/</w:t>
      </w:r>
      <w:proofErr w:type="spellStart"/>
      <w:r w:rsidRPr="00DD13F3">
        <w:t>Расх</w:t>
      </w:r>
      <w:proofErr w:type="spellEnd"/>
      <w:r w:rsidRPr="00DD13F3">
        <w:t>. до/</w:t>
      </w:r>
      <w:proofErr w:type="spellStart"/>
      <w:r w:rsidRPr="00DD13F3">
        <w:t>Расх</w:t>
      </w:r>
      <w:proofErr w:type="spellEnd"/>
      <w:r w:rsidRPr="00DD13F3">
        <w:t>. после/Δ CTR ↕</w:t>
      </w:r>
      <w:r w:rsidRPr="00DD13F3">
        <w:tab/>
        <w:t>/Δ CR корзина ↕/Δ CR заказ ↕/CPO ↕/Δ CPM ↕/Δ CPC ↕</w:t>
      </w:r>
    </w:p>
    <w:p w14:paraId="284D03D6" w14:textId="77777777" w:rsidR="00CD65C1" w:rsidRPr="00DD13F3" w:rsidRDefault="00CD65C1" w:rsidP="00924C60"/>
    <w:p w14:paraId="2D98E13E" w14:textId="77777777" w:rsidR="00CD65C1" w:rsidRPr="00DD13F3" w:rsidRDefault="00CD65C1" w:rsidP="00924C60">
      <w:r w:rsidRPr="00DD13F3">
        <w:t>***_Аналитика_***</w:t>
      </w:r>
    </w:p>
    <w:p w14:paraId="5D05D05A" w14:textId="77777777" w:rsidR="00CD65C1" w:rsidRPr="00DD13F3" w:rsidRDefault="00CD65C1" w:rsidP="00924C60"/>
    <w:p w14:paraId="4316FBD0" w14:textId="77777777" w:rsidR="00CD65C1" w:rsidRPr="00DD13F3" w:rsidRDefault="00CD65C1" w:rsidP="00924C60">
      <w:r w:rsidRPr="00DD13F3">
        <w:t>*Фильтры таблицы*</w:t>
      </w:r>
    </w:p>
    <w:p w14:paraId="63C742B6" w14:textId="77777777" w:rsidR="00CD65C1" w:rsidRPr="00DD13F3" w:rsidRDefault="00CD65C1" w:rsidP="00924C60"/>
    <w:p w14:paraId="6E572C63" w14:textId="77777777" w:rsidR="00CD65C1" w:rsidRPr="00DD13F3" w:rsidRDefault="00CD65C1" w:rsidP="00924C60">
      <w:r w:rsidRPr="00DD13F3">
        <w:rPr>
          <w:rFonts w:ascii="Apple Color Emoji" w:hAnsi="Apple Color Emoji" w:cs="Apple Color Emoji"/>
        </w:rPr>
        <w:t>🔍</w:t>
      </w:r>
      <w:r w:rsidRPr="00DD13F3">
        <w:t xml:space="preserve"> ПОИСК (SKU, категория, предмет, название, бренд) | МЕНЕДЖЕР | Δ ВЫРУЧКА (рост/падение) | Δ ЧМД (рост/падение) | Δ МАРЖА (рост/падение) | Δ ДРР (рост/падение) | МИН. ВЫРУЧКА (&gt;100k/&gt;500k/&gt;1m)</w:t>
      </w:r>
    </w:p>
    <w:p w14:paraId="214EBDDD" w14:textId="77777777" w:rsidR="00CD65C1" w:rsidRPr="00DD13F3" w:rsidRDefault="00CD65C1" w:rsidP="00924C60"/>
    <w:p w14:paraId="64D69057" w14:textId="77777777" w:rsidR="00CD65C1" w:rsidRPr="00DD13F3" w:rsidRDefault="00CD65C1" w:rsidP="00924C60">
      <w:r w:rsidRPr="00DD13F3">
        <w:t>*Кнопка сбросить все фильтры*</w:t>
      </w:r>
    </w:p>
    <w:p w14:paraId="166C3745" w14:textId="77777777" w:rsidR="00CD65C1" w:rsidRPr="00DD13F3" w:rsidRDefault="00CD65C1" w:rsidP="00924C60"/>
    <w:p w14:paraId="5091077D" w14:textId="14752536" w:rsidR="00CD65C1" w:rsidRPr="00DD13F3" w:rsidRDefault="00CD65C1" w:rsidP="00924C60">
      <w:r w:rsidRPr="00DD13F3">
        <w:t xml:space="preserve">На уровне </w:t>
      </w:r>
      <w:proofErr w:type="spellStart"/>
      <w:r w:rsidRPr="00DD13F3">
        <w:t>доп</w:t>
      </w:r>
      <w:proofErr w:type="spellEnd"/>
      <w:r w:rsidRPr="00DD13F3">
        <w:t xml:space="preserve"> фильтров в правой части таблицы - кол-во </w:t>
      </w:r>
      <w:r w:rsidR="00DD13F3" w:rsidRPr="00DD13F3">
        <w:t>выбранных</w:t>
      </w:r>
      <w:r w:rsidRPr="00DD13F3">
        <w:t xml:space="preserve"> SKU и кнопка для скачивания </w:t>
      </w:r>
      <w:r w:rsidR="00DD13F3" w:rsidRPr="00DD13F3">
        <w:t>отфильтрованной</w:t>
      </w:r>
      <w:r w:rsidRPr="00DD13F3">
        <w:t xml:space="preserve"> таблицы</w:t>
      </w:r>
    </w:p>
    <w:p w14:paraId="66D933CE" w14:textId="77777777" w:rsidR="00CD65C1" w:rsidRPr="00DD13F3" w:rsidRDefault="00CD65C1" w:rsidP="00924C60"/>
    <w:p w14:paraId="35A5472B" w14:textId="77777777" w:rsidR="00CD65C1" w:rsidRPr="00DD13F3" w:rsidRDefault="00CD65C1" w:rsidP="00924C60"/>
    <w:p w14:paraId="20A81497" w14:textId="5A3F87A5" w:rsidR="00CD65C1" w:rsidRPr="00DD13F3" w:rsidRDefault="00CD65C1" w:rsidP="00924C60">
      <w:r w:rsidRPr="00DD13F3">
        <w:t xml:space="preserve">*Столбцы таблицы (с фильтрами)* - изначально предмет и категории скрыты. </w:t>
      </w:r>
      <w:proofErr w:type="spellStart"/>
      <w:r w:rsidRPr="00DD13F3">
        <w:t>Пр</w:t>
      </w:r>
      <w:proofErr w:type="spellEnd"/>
      <w:r w:rsidRPr="00DD13F3">
        <w:t xml:space="preserve"> нажатии на строку - раскрываются предметы в категории, при нажатии на предмет - раскрываются SKU. Соответственно числовые показатели по SKU суммируются по предмету, показатели по предмету суммируются в категорию. По процентным показателям считается </w:t>
      </w:r>
      <w:r w:rsidR="00DD13F3" w:rsidRPr="00DD13F3">
        <w:t>средневзвешенное</w:t>
      </w:r>
      <w:r w:rsidRPr="00DD13F3">
        <w:t>.</w:t>
      </w:r>
    </w:p>
    <w:p w14:paraId="6B2AA1C5" w14:textId="77777777" w:rsidR="00CD65C1" w:rsidRPr="00DD13F3" w:rsidRDefault="00CD65C1" w:rsidP="00924C60"/>
    <w:p w14:paraId="5D8CF641" w14:textId="72B1DE43" w:rsidR="00CD65C1" w:rsidRPr="00DD13F3" w:rsidRDefault="00CD65C1" w:rsidP="00924C60">
      <w:r w:rsidRPr="00DD13F3">
        <w:t xml:space="preserve">Категория | Предмет | SKU | Выручка ↕ | Δ </w:t>
      </w:r>
      <w:proofErr w:type="spellStart"/>
      <w:r w:rsidRPr="00DD13F3">
        <w:t>выр</w:t>
      </w:r>
      <w:proofErr w:type="spellEnd"/>
      <w:r w:rsidRPr="00DD13F3">
        <w:t xml:space="preserve">. ↕ (к предыдущему периоду в %) | ЧМД ↕ | Δ ЧМД ↕ (к предыдущему периоду в %) | Маржа ↕ | Δ маржа ↕ (к предыдущему периоду в %) | ДРР ↕ | Δ ДРР ↕ (к предыдущему периоду в %) | Расходы ↕ | Δ </w:t>
      </w:r>
      <w:proofErr w:type="spellStart"/>
      <w:r w:rsidRPr="00DD13F3">
        <w:t>расх</w:t>
      </w:r>
      <w:proofErr w:type="spellEnd"/>
      <w:r w:rsidRPr="00DD13F3">
        <w:t>. ↕ (к предыдущему периоду в %) | Остаток ↕</w:t>
      </w:r>
      <w:r w:rsidRPr="00DD13F3">
        <w:tab/>
        <w:t xml:space="preserve"> (сумма руб</w:t>
      </w:r>
      <w:r w:rsidR="00DD13F3" w:rsidRPr="00DD13F3">
        <w:t>.</w:t>
      </w:r>
      <w:r w:rsidRPr="00DD13F3">
        <w:t>) | Кол-во SKU ↕</w:t>
      </w:r>
    </w:p>
    <w:p w14:paraId="03D006D7" w14:textId="77777777" w:rsidR="00CD65C1" w:rsidRPr="00DD13F3" w:rsidRDefault="00CD65C1" w:rsidP="00924C60"/>
    <w:p w14:paraId="5EA316CF" w14:textId="77777777" w:rsidR="00CD65C1" w:rsidRPr="00DD13F3" w:rsidRDefault="00CD65C1" w:rsidP="00924C60">
      <w:r w:rsidRPr="00DD13F3">
        <w:t>***_Анализ ниш_***</w:t>
      </w:r>
    </w:p>
    <w:p w14:paraId="31AEDF96" w14:textId="77777777" w:rsidR="00CD65C1" w:rsidRPr="00DD13F3" w:rsidRDefault="00CD65C1" w:rsidP="00924C60"/>
    <w:p w14:paraId="1CC455E9" w14:textId="77777777" w:rsidR="00CD65C1" w:rsidRPr="00DD13F3" w:rsidRDefault="00CD65C1" w:rsidP="00924C60">
      <w:r w:rsidRPr="00DD13F3">
        <w:t>*Фильтры таблицы*</w:t>
      </w:r>
    </w:p>
    <w:p w14:paraId="33208C02" w14:textId="77777777" w:rsidR="00CD65C1" w:rsidRPr="00DD13F3" w:rsidRDefault="00CD65C1" w:rsidP="00924C60"/>
    <w:p w14:paraId="02A803B2" w14:textId="77777777" w:rsidR="00CD65C1" w:rsidRPr="00DD13F3" w:rsidRDefault="00CD65C1" w:rsidP="00924C60">
      <w:r w:rsidRPr="00DD13F3">
        <w:rPr>
          <w:rFonts w:ascii="Apple Color Emoji" w:hAnsi="Apple Color Emoji" w:cs="Apple Color Emoji"/>
        </w:rPr>
        <w:t>🔍</w:t>
      </w:r>
      <w:r w:rsidRPr="00DD13F3">
        <w:t xml:space="preserve"> ПОИСК (SKU, название, бренд, категория) | СЕЗОННОСТЬ (сезонный/не сезонный) | КАТЕГОРИЯ (выбор категории из выпадающего списка) | СТАРТ СЕЗОНА (выбор месяца из выпадающего списка) | ПИК СЕЗОНА (выбор месяца из выпадающего списка)</w:t>
      </w:r>
    </w:p>
    <w:p w14:paraId="02A26469" w14:textId="77777777" w:rsidR="00CD65C1" w:rsidRPr="00DD13F3" w:rsidRDefault="00CD65C1" w:rsidP="00924C60"/>
    <w:p w14:paraId="2AF2D216" w14:textId="77777777" w:rsidR="00CD65C1" w:rsidRPr="00DD13F3" w:rsidRDefault="00CD65C1" w:rsidP="00924C60">
      <w:r w:rsidRPr="00DD13F3">
        <w:t>*Кнопка сбросить все фильтры*</w:t>
      </w:r>
    </w:p>
    <w:p w14:paraId="40725A79" w14:textId="77777777" w:rsidR="00CD65C1" w:rsidRPr="00DD13F3" w:rsidRDefault="00CD65C1" w:rsidP="00924C60"/>
    <w:p w14:paraId="7E05A6E6" w14:textId="10D26679" w:rsidR="00CD65C1" w:rsidRPr="00DD13F3" w:rsidRDefault="00CD65C1" w:rsidP="00924C60">
      <w:r w:rsidRPr="00DD13F3">
        <w:t>На уровне доп</w:t>
      </w:r>
      <w:r w:rsidR="00DD13F3" w:rsidRPr="00DD13F3">
        <w:t>.</w:t>
      </w:r>
      <w:r w:rsidRPr="00DD13F3">
        <w:t xml:space="preserve"> фильтров в правой части таблицы - кол-во </w:t>
      </w:r>
      <w:r w:rsidR="00DD13F3" w:rsidRPr="00DD13F3">
        <w:t>выбранных</w:t>
      </w:r>
      <w:r w:rsidRPr="00DD13F3">
        <w:t xml:space="preserve"> SKU и кнопка для скачивания </w:t>
      </w:r>
      <w:r w:rsidR="00DD13F3" w:rsidRPr="00DD13F3">
        <w:t>отфильтрованной</w:t>
      </w:r>
      <w:r w:rsidRPr="00DD13F3">
        <w:t xml:space="preserve"> таблицы</w:t>
      </w:r>
    </w:p>
    <w:p w14:paraId="39E0C8AE" w14:textId="77777777" w:rsidR="00CD65C1" w:rsidRPr="00DD13F3" w:rsidRDefault="00CD65C1" w:rsidP="00924C60"/>
    <w:p w14:paraId="7F7F9040" w14:textId="77777777" w:rsidR="00CD65C1" w:rsidRPr="00DD13F3" w:rsidRDefault="00CD65C1" w:rsidP="00924C60">
      <w:r w:rsidRPr="00DD13F3">
        <w:t>*Столбцы таблицы (с фильтрами)*</w:t>
      </w:r>
    </w:p>
    <w:p w14:paraId="5BCDEDAC" w14:textId="77777777" w:rsidR="00CD65C1" w:rsidRPr="00DD13F3" w:rsidRDefault="00CD65C1" w:rsidP="00924C60"/>
    <w:p w14:paraId="0623B43B" w14:textId="77777777" w:rsidR="00CD65C1" w:rsidRPr="00DD13F3" w:rsidRDefault="00CD65C1" w:rsidP="00924C60">
      <w:r w:rsidRPr="00DD13F3">
        <w:t>Ниша/Категория |</w:t>
      </w:r>
      <w:r w:rsidRPr="00DD13F3">
        <w:tab/>
        <w:t xml:space="preserve">Рейтинг ▼ | </w:t>
      </w:r>
      <w:proofErr w:type="spellStart"/>
      <w:r w:rsidRPr="00DD13F3">
        <w:t>Привл</w:t>
      </w:r>
      <w:proofErr w:type="spellEnd"/>
      <w:r w:rsidRPr="00DD13F3">
        <w:t>. ↕ |Выручка ↕ | Сезонность ↕ | Сезон (по месяцам) - мини график который отображает коэффициент сезонности по месяцам, подсвечивает топ 3 месяца и при  наведении немного выделяет и подсвечивает выбранный месяц и показывает значение коэффициента | Старт сезона | Пик сезона | Доступность</w:t>
      </w:r>
    </w:p>
    <w:p w14:paraId="22C5FF9F" w14:textId="77777777" w:rsidR="00CD65C1" w:rsidRPr="00DD13F3" w:rsidRDefault="00CD65C1" w:rsidP="00924C60"/>
    <w:p w14:paraId="20EC357B" w14:textId="77777777" w:rsidR="00CD65C1" w:rsidRPr="00DD13F3" w:rsidRDefault="00CD65C1" w:rsidP="00924C60"/>
    <w:p w14:paraId="20CC646F" w14:textId="77777777" w:rsidR="00CD65C1" w:rsidRPr="00DD13F3" w:rsidRDefault="00CD65C1" w:rsidP="00924C60">
      <w:r w:rsidRPr="00DD13F3">
        <w:t>***_Заказ товаров_***</w:t>
      </w:r>
    </w:p>
    <w:p w14:paraId="5C35CB5E" w14:textId="77777777" w:rsidR="00CD65C1" w:rsidRPr="00DD13F3" w:rsidRDefault="00CD65C1" w:rsidP="00924C60"/>
    <w:p w14:paraId="067F86DA" w14:textId="1FB6F801" w:rsidR="00CD65C1" w:rsidRPr="00DD13F3" w:rsidRDefault="00CD65C1" w:rsidP="00924C60">
      <w:r w:rsidRPr="00DD13F3">
        <w:t>**ОСНОВЫНЕ ПОКАЗАТЕЛИ**</w:t>
      </w:r>
    </w:p>
    <w:p w14:paraId="710E4F5E" w14:textId="495503D2" w:rsidR="00CD65C1" w:rsidRPr="00DD13F3" w:rsidRDefault="00CD65C1" w:rsidP="00924C60">
      <w:r w:rsidRPr="00DD13F3">
        <w:rPr>
          <w:rFonts w:ascii="Apple Color Emoji" w:hAnsi="Apple Color Emoji" w:cs="Apple Color Emoji"/>
        </w:rPr>
        <w:t>🚨</w:t>
      </w:r>
      <w:r w:rsidRPr="00DD13F3">
        <w:t xml:space="preserve"> Критический запас (запас &lt; 50% лог. плеча)</w:t>
      </w:r>
    </w:p>
    <w:p w14:paraId="3ED8729D" w14:textId="5D8077BD" w:rsidR="00CD65C1" w:rsidRPr="00DD13F3" w:rsidRDefault="00CD65C1" w:rsidP="00924C60">
      <w:r w:rsidRPr="00DD13F3">
        <w:rPr>
          <w:rFonts w:ascii="Apple Color Emoji" w:hAnsi="Apple Color Emoji" w:cs="Apple Color Emoji"/>
        </w:rPr>
        <w:t>⚠</w:t>
      </w:r>
      <w:r w:rsidRPr="00DD13F3">
        <w:t>️ Требует внимания (запас &lt; лог. плеча)</w:t>
      </w:r>
    </w:p>
    <w:p w14:paraId="0D737F90" w14:textId="247E6F72" w:rsidR="00CD65C1" w:rsidRPr="00DD13F3" w:rsidRDefault="00CD65C1" w:rsidP="00924C60">
      <w:r w:rsidRPr="00DD13F3">
        <w:rPr>
          <w:rFonts w:ascii="Apple Color Emoji" w:hAnsi="Apple Color Emoji" w:cs="Apple Color Emoji"/>
        </w:rPr>
        <w:t>📭</w:t>
      </w:r>
      <w:r w:rsidRPr="00DD13F3">
        <w:t xml:space="preserve"> OOS с продажами (нет стока, есть спрос)</w:t>
      </w:r>
    </w:p>
    <w:p w14:paraId="22A8F869" w14:textId="21861D77" w:rsidR="00CD65C1" w:rsidRPr="00DD13F3" w:rsidRDefault="00CD65C1" w:rsidP="00924C60">
      <w:r w:rsidRPr="00DD13F3">
        <w:rPr>
          <w:rFonts w:ascii="Apple Color Emoji" w:hAnsi="Apple Color Emoji" w:cs="Apple Color Emoji"/>
        </w:rPr>
        <w:t>📦</w:t>
      </w:r>
      <w:r w:rsidRPr="00DD13F3">
        <w:t xml:space="preserve"> К заказу (</w:t>
      </w:r>
      <w:proofErr w:type="spellStart"/>
      <w:r w:rsidRPr="00DD13F3">
        <w:t>расч</w:t>
      </w:r>
      <w:proofErr w:type="spellEnd"/>
      <w:r w:rsidRPr="00DD13F3">
        <w:t>. заказ &gt; 0)</w:t>
      </w:r>
    </w:p>
    <w:p w14:paraId="474E98EE" w14:textId="77777777" w:rsidR="00CD65C1" w:rsidRPr="00DD13F3" w:rsidRDefault="00CD65C1" w:rsidP="00924C60">
      <w:r w:rsidRPr="00DD13F3">
        <w:rPr>
          <w:rFonts w:ascii="Apple Color Emoji" w:hAnsi="Apple Color Emoji" w:cs="Apple Color Emoji"/>
        </w:rPr>
        <w:t>💰</w:t>
      </w:r>
      <w:r w:rsidRPr="00DD13F3">
        <w:t xml:space="preserve"> Сумма заказов(</w:t>
      </w:r>
      <w:proofErr w:type="spellStart"/>
      <w:r w:rsidRPr="00DD13F3">
        <w:t>расч</w:t>
      </w:r>
      <w:proofErr w:type="spellEnd"/>
      <w:r w:rsidRPr="00DD13F3">
        <w:t>. заказ × себестоимость)</w:t>
      </w:r>
    </w:p>
    <w:p w14:paraId="2D4DB290" w14:textId="77777777" w:rsidR="00CD65C1" w:rsidRPr="00DD13F3" w:rsidRDefault="00CD65C1" w:rsidP="00924C60"/>
    <w:p w14:paraId="18C7F876" w14:textId="77777777" w:rsidR="00CD65C1" w:rsidRPr="00DD13F3" w:rsidRDefault="00CD65C1" w:rsidP="00924C60"/>
    <w:p w14:paraId="4A93788B" w14:textId="77777777" w:rsidR="00CD65C1" w:rsidRPr="00DD13F3" w:rsidRDefault="00CD65C1" w:rsidP="00924C60">
      <w:r w:rsidRPr="00DD13F3">
        <w:t>*Фильтры таблицы*</w:t>
      </w:r>
    </w:p>
    <w:p w14:paraId="168456BF" w14:textId="77777777" w:rsidR="00CD65C1" w:rsidRPr="00DD13F3" w:rsidRDefault="00CD65C1" w:rsidP="00924C60"/>
    <w:p w14:paraId="6E00A697" w14:textId="77777777" w:rsidR="00CD65C1" w:rsidRPr="00DD13F3" w:rsidRDefault="00CD65C1" w:rsidP="00924C60">
      <w:r w:rsidRPr="00DD13F3">
        <w:rPr>
          <w:rFonts w:ascii="Apple Color Emoji" w:hAnsi="Apple Color Emoji" w:cs="Apple Color Emoji"/>
        </w:rPr>
        <w:t>🔍</w:t>
      </w:r>
      <w:r w:rsidRPr="00DD13F3">
        <w:t xml:space="preserve"> ПОИСК (SKU, название, бренд, категория) | ПЕРИОД ПРОДАЖ (три кнопки 7д/14д/31д) | ГОРИЗОНТ ЗАКАЗА (две кнопки (60д/90д) | СТАТУС ЗАПАСА (критический/предупреждение норма) | ABC КЛАСС (выпадающее окно)</w:t>
      </w:r>
    </w:p>
    <w:p w14:paraId="2A03DA74" w14:textId="77777777" w:rsidR="00CD65C1" w:rsidRPr="00DD13F3" w:rsidRDefault="00CD65C1" w:rsidP="00924C60"/>
    <w:p w14:paraId="70E067AF" w14:textId="77777777" w:rsidR="00CD65C1" w:rsidRPr="00DD13F3" w:rsidRDefault="00CD65C1" w:rsidP="00924C60">
      <w:r w:rsidRPr="00DD13F3">
        <w:t>Период продаж: Выбрать даты (календарь с возможностью выбора периода продаж)</w:t>
      </w:r>
    </w:p>
    <w:p w14:paraId="6BF692B7" w14:textId="77777777" w:rsidR="00CD65C1" w:rsidRPr="00DD13F3" w:rsidRDefault="00CD65C1" w:rsidP="00924C60"/>
    <w:p w14:paraId="6D677748" w14:textId="77777777" w:rsidR="00CD65C1" w:rsidRPr="00DD13F3" w:rsidRDefault="00CD65C1" w:rsidP="00924C60">
      <w:r w:rsidRPr="00DD13F3">
        <w:t>Кнопка с возможность активации (Только с заказом)</w:t>
      </w:r>
    </w:p>
    <w:p w14:paraId="3557E84A" w14:textId="77777777" w:rsidR="00CD65C1" w:rsidRPr="00DD13F3" w:rsidRDefault="00CD65C1" w:rsidP="00924C60"/>
    <w:p w14:paraId="08771E5A" w14:textId="77777777" w:rsidR="00CD65C1" w:rsidRPr="00DD13F3" w:rsidRDefault="00CD65C1" w:rsidP="00924C60">
      <w:r w:rsidRPr="00DD13F3">
        <w:t>*Кнопка сбросить все фильтры*</w:t>
      </w:r>
    </w:p>
    <w:p w14:paraId="5CD41066" w14:textId="77777777" w:rsidR="00CD65C1" w:rsidRPr="00DD13F3" w:rsidRDefault="00CD65C1" w:rsidP="00924C60"/>
    <w:p w14:paraId="4E86119D" w14:textId="66366203" w:rsidR="00CD65C1" w:rsidRPr="00DD13F3" w:rsidRDefault="00CD65C1" w:rsidP="00924C60">
      <w:r w:rsidRPr="00DD13F3">
        <w:t>На уровне доп</w:t>
      </w:r>
      <w:r w:rsidR="00DD13F3" w:rsidRPr="00DD13F3">
        <w:t>.</w:t>
      </w:r>
      <w:r w:rsidRPr="00DD13F3">
        <w:t xml:space="preserve"> фильтров в правой части таблицы - кол-во выбран</w:t>
      </w:r>
      <w:r w:rsidR="00DD13F3" w:rsidRPr="00DD13F3">
        <w:t>н</w:t>
      </w:r>
      <w:r w:rsidRPr="00DD13F3">
        <w:t xml:space="preserve">ых SKU и кнопка для скачивания </w:t>
      </w:r>
      <w:r w:rsidR="00DD13F3" w:rsidRPr="00DD13F3">
        <w:t>отфильтрованной</w:t>
      </w:r>
      <w:r w:rsidRPr="00DD13F3">
        <w:t xml:space="preserve"> таблицы</w:t>
      </w:r>
    </w:p>
    <w:p w14:paraId="085E97D8" w14:textId="77777777" w:rsidR="00CD65C1" w:rsidRPr="00DD13F3" w:rsidRDefault="00CD65C1" w:rsidP="00924C60"/>
    <w:p w14:paraId="2FF3EAD9" w14:textId="77777777" w:rsidR="00CD65C1" w:rsidRPr="00DD13F3" w:rsidRDefault="00CD65C1" w:rsidP="00924C60">
      <w:r w:rsidRPr="00DD13F3">
        <w:t>*Столбцы таблицы (с фильтрами)*</w:t>
      </w:r>
    </w:p>
    <w:p w14:paraId="3B855535" w14:textId="77777777" w:rsidR="00CD65C1" w:rsidRPr="00DD13F3" w:rsidRDefault="00CD65C1" w:rsidP="00924C60"/>
    <w:p w14:paraId="0522ABF2" w14:textId="4F5AE85A" w:rsidR="00CD65C1" w:rsidRPr="00DD13F3" w:rsidRDefault="00CD65C1" w:rsidP="00924C60">
      <w:r w:rsidRPr="00DD13F3">
        <w:t>SKU WB ↕/Название ↕/Статус ↕/ABC ↕/Продажи 31д ↕/OOS (дней без остатк</w:t>
      </w:r>
      <w:r w:rsidR="00DD13F3" w:rsidRPr="00DD13F3">
        <w:t>о</w:t>
      </w:r>
      <w:r w:rsidRPr="00DD13F3">
        <w:t>в)↕/Тренд ↕/Наличие ↕/Остаток товара дней↕/Логистическое плечо ↕/Расчетный заказ ↕/Заказ менеджера ↕/Δ ↕(расчетный заказ-заказ менеджера)/Маржа ↕</w:t>
      </w:r>
    </w:p>
    <w:p w14:paraId="1E2B26A7" w14:textId="77777777" w:rsidR="00CD65C1" w:rsidRPr="00DD13F3" w:rsidRDefault="00CD65C1" w:rsidP="00924C60"/>
    <w:p w14:paraId="78768FEF" w14:textId="77777777" w:rsidR="00CD65C1" w:rsidRPr="00DD13F3" w:rsidRDefault="00CD65C1" w:rsidP="00924C60">
      <w:r w:rsidRPr="00DD13F3">
        <w:t>**Модальное окно для SKU во вкладке Заказ товаров**</w:t>
      </w:r>
    </w:p>
    <w:p w14:paraId="777CB7A9" w14:textId="77777777" w:rsidR="00CD65C1" w:rsidRPr="00DD13F3" w:rsidRDefault="00CD65C1" w:rsidP="00924C60"/>
    <w:p w14:paraId="069EC7B5" w14:textId="77777777" w:rsidR="00CD65C1" w:rsidRPr="00DD13F3" w:rsidRDefault="00CD65C1" w:rsidP="00924C60">
      <w:r w:rsidRPr="00DD13F3">
        <w:t>SKU/Артикул склад/Поставщик</w:t>
      </w:r>
    </w:p>
    <w:p w14:paraId="1460213B" w14:textId="77777777" w:rsidR="00CD65C1" w:rsidRPr="00DD13F3" w:rsidRDefault="00CD65C1" w:rsidP="00924C60"/>
    <w:p w14:paraId="46E789EF" w14:textId="77777777" w:rsidR="00CD65C1" w:rsidRPr="00DD13F3" w:rsidRDefault="00CD65C1" w:rsidP="00924C60">
      <w:r w:rsidRPr="00DD13F3">
        <w:t>4 блока, которые открываются при нажатии на SKU</w:t>
      </w:r>
    </w:p>
    <w:p w14:paraId="3BA363D3" w14:textId="77777777" w:rsidR="00CD65C1" w:rsidRPr="00DD13F3" w:rsidRDefault="00CD65C1" w:rsidP="00924C60"/>
    <w:p w14:paraId="063972DE" w14:textId="77777777" w:rsidR="00CD65C1" w:rsidRPr="00DD13F3" w:rsidRDefault="00CD65C1" w:rsidP="00924C60">
      <w:r w:rsidRPr="00DD13F3">
        <w:t xml:space="preserve">1 блок - </w:t>
      </w:r>
      <w:r w:rsidRPr="00DD13F3">
        <w:rPr>
          <w:rFonts w:ascii="Apple Color Emoji" w:hAnsi="Apple Color Emoji" w:cs="Apple Color Emoji"/>
        </w:rPr>
        <w:t>📦</w:t>
      </w:r>
      <w:r w:rsidRPr="00DD13F3">
        <w:t xml:space="preserve"> ОСТАТКИ - (FBO WB/FBS Пушкино/FBS Смоленск/МС склад/В пути/В производстве/Итого наличие/Дата поступления/Итого в работе</w:t>
      </w:r>
    </w:p>
    <w:p w14:paraId="64F860A0" w14:textId="0FF51FE5" w:rsidR="00CD65C1" w:rsidRPr="00DD13F3" w:rsidRDefault="00CD65C1" w:rsidP="00924C60">
      <w:r w:rsidRPr="00DD13F3">
        <w:t>склад + в пути + в произ</w:t>
      </w:r>
      <w:r w:rsidR="00DD13F3" w:rsidRPr="00DD13F3">
        <w:t>в</w:t>
      </w:r>
      <w:r w:rsidRPr="00DD13F3">
        <w:t>одстве)</w:t>
      </w:r>
    </w:p>
    <w:p w14:paraId="279FB9E3" w14:textId="77777777" w:rsidR="00CD65C1" w:rsidRPr="00DD13F3" w:rsidRDefault="00CD65C1" w:rsidP="00924C60"/>
    <w:p w14:paraId="35AAF230" w14:textId="77777777" w:rsidR="00CD65C1" w:rsidRPr="00DD13F3" w:rsidRDefault="00CD65C1" w:rsidP="00924C60">
      <w:r w:rsidRPr="00DD13F3">
        <w:t xml:space="preserve">2 блок - </w:t>
      </w:r>
      <w:r w:rsidRPr="00DD13F3">
        <w:rPr>
          <w:rFonts w:ascii="Apple Color Emoji" w:hAnsi="Apple Color Emoji" w:cs="Apple Color Emoji"/>
        </w:rPr>
        <w:t>📈</w:t>
      </w:r>
      <w:r w:rsidRPr="00DD13F3">
        <w:t xml:space="preserve"> ПРОДАЖИ - (7 дней/14 дней/31 день/Тренд 14д/Год назад/CV (вариация)/Дней запаса сейчас/Неделя 1 (посл.)/Неделя 2/Неделя 3/Неделя 4/Итого 28 дней)</w:t>
      </w:r>
    </w:p>
    <w:p w14:paraId="7A19E22B" w14:textId="77777777" w:rsidR="00CD65C1" w:rsidRPr="00DD13F3" w:rsidRDefault="00CD65C1" w:rsidP="00924C60"/>
    <w:p w14:paraId="4E067771" w14:textId="77777777" w:rsidR="00CD65C1" w:rsidRPr="00DD13F3" w:rsidRDefault="00CD65C1" w:rsidP="00924C60">
      <w:r w:rsidRPr="00DD13F3">
        <w:t xml:space="preserve">3 блок - </w:t>
      </w:r>
      <w:r w:rsidRPr="00DD13F3">
        <w:rPr>
          <w:rFonts w:ascii="Apple Color Emoji" w:hAnsi="Apple Color Emoji" w:cs="Apple Color Emoji"/>
        </w:rPr>
        <w:t>🧮</w:t>
      </w:r>
      <w:r w:rsidRPr="00DD13F3">
        <w:t xml:space="preserve"> РАСЧЁТ ЗАКАЗА - </w:t>
      </w:r>
    </w:p>
    <w:p w14:paraId="34D27A27" w14:textId="312528C9" w:rsidR="00CD65C1" w:rsidRPr="00DD13F3" w:rsidRDefault="00CD65C1" w:rsidP="00924C60">
      <w:r w:rsidRPr="00DD13F3">
        <w:t xml:space="preserve">Продажи 31д (база) - </w:t>
      </w:r>
      <w:proofErr w:type="spellStart"/>
      <w:r w:rsidRPr="00DD13F3">
        <w:t>шт</w:t>
      </w:r>
      <w:proofErr w:type="spellEnd"/>
      <w:r w:rsidRPr="00DD13F3">
        <w:t xml:space="preserve">/день (OOS: х </w:t>
      </w:r>
      <w:proofErr w:type="spellStart"/>
      <w:r w:rsidRPr="00DD13F3">
        <w:t>дн</w:t>
      </w:r>
      <w:proofErr w:type="spellEnd"/>
      <w:r w:rsidRPr="00DD13F3">
        <w:t xml:space="preserve"> из 31)</w:t>
      </w:r>
    </w:p>
    <w:p w14:paraId="1A35D6CC" w14:textId="799A7697" w:rsidR="00CD65C1" w:rsidRPr="00DD13F3" w:rsidRDefault="00CD65C1" w:rsidP="00924C60">
      <w:proofErr w:type="spellStart"/>
      <w:r w:rsidRPr="00DD13F3">
        <w:t>Коэф</w:t>
      </w:r>
      <w:proofErr w:type="spellEnd"/>
      <w:r w:rsidRPr="00DD13F3">
        <w:t xml:space="preserve">. текущего мес. - </w:t>
      </w:r>
      <w:proofErr w:type="spellStart"/>
      <w:r w:rsidRPr="00DD13F3">
        <w:t>коэф</w:t>
      </w:r>
      <w:proofErr w:type="spellEnd"/>
      <w:r w:rsidRPr="00DD13F3">
        <w:t>. (высокий/низкий/средний сезон)</w:t>
      </w:r>
    </w:p>
    <w:p w14:paraId="670B38BE" w14:textId="35C47B50" w:rsidR="00CD65C1" w:rsidRPr="00DD13F3" w:rsidRDefault="00CD65C1" w:rsidP="00924C60">
      <w:r w:rsidRPr="00DD13F3">
        <w:t xml:space="preserve">База (÷ </w:t>
      </w:r>
      <w:proofErr w:type="spellStart"/>
      <w:r w:rsidRPr="00DD13F3">
        <w:t>коэф</w:t>
      </w:r>
      <w:proofErr w:type="spellEnd"/>
      <w:r w:rsidRPr="00DD13F3">
        <w:t xml:space="preserve">.) - </w:t>
      </w:r>
      <w:proofErr w:type="spellStart"/>
      <w:r w:rsidRPr="00DD13F3">
        <w:t>шт</w:t>
      </w:r>
      <w:proofErr w:type="spellEnd"/>
      <w:r w:rsidRPr="00DD13F3">
        <w:t>/день≈ продажи без влияния сезона</w:t>
      </w:r>
    </w:p>
    <w:p w14:paraId="17D9400A" w14:textId="4DBB7AA9" w:rsidR="00CD65C1" w:rsidRPr="00DD13F3" w:rsidRDefault="00CD65C1" w:rsidP="00924C60">
      <w:r w:rsidRPr="00DD13F3">
        <w:t>Лог. плечо</w:t>
      </w:r>
    </w:p>
    <w:p w14:paraId="6BA1282F" w14:textId="2C5D93FD" w:rsidR="00CD65C1" w:rsidRPr="00DD13F3" w:rsidRDefault="00CD65C1" w:rsidP="00924C60">
      <w:r w:rsidRPr="00DD13F3">
        <w:t>Дата прихода</w:t>
      </w:r>
    </w:p>
    <w:p w14:paraId="3A775190" w14:textId="1D032EA6" w:rsidR="00CD65C1" w:rsidRPr="00DD13F3" w:rsidRDefault="00CD65C1" w:rsidP="00924C60">
      <w:r w:rsidRPr="00DD13F3">
        <w:t>Горизонт по месяцам: (июнь (</w:t>
      </w:r>
      <w:proofErr w:type="spellStart"/>
      <w:r w:rsidRPr="00DD13F3">
        <w:t>коэф</w:t>
      </w:r>
      <w:proofErr w:type="spellEnd"/>
      <w:r w:rsidRPr="00DD13F3">
        <w:t xml:space="preserve">.) - кол-во </w:t>
      </w:r>
      <w:proofErr w:type="spellStart"/>
      <w:r w:rsidRPr="00DD13F3">
        <w:t>шт</w:t>
      </w:r>
      <w:proofErr w:type="spellEnd"/>
      <w:r w:rsidRPr="00DD13F3">
        <w:t xml:space="preserve"> / июль (</w:t>
      </w:r>
      <w:proofErr w:type="spellStart"/>
      <w:r w:rsidRPr="00DD13F3">
        <w:t>коэф</w:t>
      </w:r>
      <w:proofErr w:type="spellEnd"/>
      <w:r w:rsidRPr="00DD13F3">
        <w:t xml:space="preserve">.)- кол-во </w:t>
      </w:r>
      <w:proofErr w:type="spellStart"/>
      <w:r w:rsidRPr="00DD13F3">
        <w:t>шт</w:t>
      </w:r>
      <w:proofErr w:type="spellEnd"/>
      <w:r w:rsidRPr="00DD13F3">
        <w:t xml:space="preserve"> / август (</w:t>
      </w:r>
      <w:proofErr w:type="spellStart"/>
      <w:r w:rsidRPr="00DD13F3">
        <w:t>коэф</w:t>
      </w:r>
      <w:proofErr w:type="spellEnd"/>
      <w:r w:rsidRPr="00DD13F3">
        <w:t xml:space="preserve">.)- кол-во </w:t>
      </w:r>
      <w:proofErr w:type="spellStart"/>
      <w:r w:rsidRPr="00DD13F3">
        <w:t>шт</w:t>
      </w:r>
      <w:proofErr w:type="spellEnd"/>
      <w:r w:rsidRPr="00DD13F3">
        <w:t>)</w:t>
      </w:r>
    </w:p>
    <w:p w14:paraId="0E80E352" w14:textId="77777777" w:rsidR="00CD65C1" w:rsidRPr="00DD13F3" w:rsidRDefault="00CD65C1" w:rsidP="00924C60">
      <w:r w:rsidRPr="00DD13F3">
        <w:t xml:space="preserve">Потребность итого -  кол-во </w:t>
      </w:r>
      <w:proofErr w:type="spellStart"/>
      <w:r w:rsidRPr="00DD13F3">
        <w:t>шт</w:t>
      </w:r>
      <w:proofErr w:type="spellEnd"/>
    </w:p>
    <w:p w14:paraId="13E07F95" w14:textId="77777777" w:rsidR="00CD65C1" w:rsidRPr="00DD13F3" w:rsidRDefault="00CD65C1" w:rsidP="00924C60">
      <w:r w:rsidRPr="00DD13F3">
        <w:t xml:space="preserve">Страховой запас - кол-во </w:t>
      </w:r>
      <w:proofErr w:type="spellStart"/>
      <w:r w:rsidRPr="00DD13F3">
        <w:t>шт</w:t>
      </w:r>
      <w:proofErr w:type="spellEnd"/>
    </w:p>
    <w:p w14:paraId="268B2177" w14:textId="77777777" w:rsidR="00CD65C1" w:rsidRPr="00DD13F3" w:rsidRDefault="00CD65C1" w:rsidP="00924C60"/>
    <w:p w14:paraId="428FA943" w14:textId="77777777" w:rsidR="00CD65C1" w:rsidRPr="00DD13F3" w:rsidRDefault="00CD65C1" w:rsidP="00924C60">
      <w:r w:rsidRPr="00DD13F3">
        <w:t xml:space="preserve">Итого нужно - кол-во </w:t>
      </w:r>
      <w:proofErr w:type="spellStart"/>
      <w:r w:rsidRPr="00DD13F3">
        <w:t>шт</w:t>
      </w:r>
      <w:proofErr w:type="spellEnd"/>
    </w:p>
    <w:p w14:paraId="50935848" w14:textId="1E2152B3" w:rsidR="00CD65C1" w:rsidRPr="00DD13F3" w:rsidRDefault="00CD65C1" w:rsidP="00924C60">
      <w:r w:rsidRPr="00DD13F3">
        <w:t xml:space="preserve">Минус наличие - (склад + в пути + произв. = </w:t>
      </w:r>
      <w:proofErr w:type="spellStart"/>
      <w:r w:rsidRPr="00DD13F3">
        <w:t>шт</w:t>
      </w:r>
      <w:proofErr w:type="spellEnd"/>
      <w:r w:rsidRPr="00DD13F3">
        <w:t>)</w:t>
      </w:r>
    </w:p>
    <w:p w14:paraId="2BA2D4C8" w14:textId="7F6E5FEF" w:rsidR="00CD65C1" w:rsidRPr="00DD13F3" w:rsidRDefault="00CD65C1" w:rsidP="00924C60">
      <w:r w:rsidRPr="00DD13F3">
        <w:t xml:space="preserve">► </w:t>
      </w:r>
      <w:proofErr w:type="spellStart"/>
      <w:r w:rsidRPr="00DD13F3">
        <w:t>Расч</w:t>
      </w:r>
      <w:proofErr w:type="spellEnd"/>
      <w:r w:rsidRPr="00DD13F3">
        <w:t xml:space="preserve">. заказ (горизонт 60→60д) - кол-во </w:t>
      </w:r>
      <w:proofErr w:type="spellStart"/>
      <w:r w:rsidRPr="00DD13F3">
        <w:t>шт</w:t>
      </w:r>
      <w:proofErr w:type="spellEnd"/>
    </w:p>
    <w:p w14:paraId="763A25B7" w14:textId="48635BE5" w:rsidR="00CD65C1" w:rsidRPr="00DD13F3" w:rsidRDefault="00CD65C1" w:rsidP="00924C60">
      <w:r w:rsidRPr="00DD13F3">
        <w:t xml:space="preserve">► Заказ менеджера - кол-во </w:t>
      </w:r>
      <w:proofErr w:type="spellStart"/>
      <w:r w:rsidRPr="00DD13F3">
        <w:t>шт</w:t>
      </w:r>
      <w:proofErr w:type="spellEnd"/>
    </w:p>
    <w:p w14:paraId="2FC5E268" w14:textId="77777777" w:rsidR="00CD65C1" w:rsidRPr="00DD13F3" w:rsidRDefault="00CD65C1" w:rsidP="00924C60">
      <w:r w:rsidRPr="00DD13F3">
        <w:t>Себестоимость кол-во*себестоимость</w:t>
      </w:r>
    </w:p>
    <w:p w14:paraId="558B6C3F" w14:textId="77777777" w:rsidR="00CD65C1" w:rsidRPr="00DD13F3" w:rsidRDefault="00CD65C1" w:rsidP="00924C60"/>
    <w:p w14:paraId="60C49D21" w14:textId="77777777" w:rsidR="00CD65C1" w:rsidRPr="00DD13F3" w:rsidRDefault="00CD65C1" w:rsidP="00924C60">
      <w:r w:rsidRPr="00DD13F3">
        <w:t>Блок 4 - ABC И ФИНАНСЫ (ABC (ЧМД/</w:t>
      </w:r>
      <w:proofErr w:type="spellStart"/>
      <w:r w:rsidRPr="00DD13F3">
        <w:t>выр</w:t>
      </w:r>
      <w:proofErr w:type="spellEnd"/>
      <w:r w:rsidRPr="00DD13F3">
        <w:t>)/ABC (</w:t>
      </w:r>
      <w:proofErr w:type="spellStart"/>
      <w:r w:rsidRPr="00DD13F3">
        <w:t>выр</w:t>
      </w:r>
      <w:proofErr w:type="spellEnd"/>
      <w:r w:rsidRPr="00DD13F3">
        <w:t xml:space="preserve">/об)/Маржа %/Рентабельность/Оборачиваемость/Выручка/Цена продажи WB/GMROI </w:t>
      </w:r>
      <w:proofErr w:type="spellStart"/>
      <w:r w:rsidRPr="00DD13F3">
        <w:t>расч</w:t>
      </w:r>
      <w:proofErr w:type="spellEnd"/>
      <w:r w:rsidRPr="00DD13F3">
        <w:t>./Сезонность ниши/Пик/</w:t>
      </w:r>
      <w:proofErr w:type="spellStart"/>
      <w:r w:rsidRPr="00DD13F3">
        <w:t>Коэф</w:t>
      </w:r>
      <w:proofErr w:type="spellEnd"/>
      <w:r w:rsidRPr="00DD13F3">
        <w:t xml:space="preserve">. по месяцам (мини график который отображает коэффициент сезонности по </w:t>
      </w:r>
      <w:r w:rsidRPr="00DD13F3">
        <w:lastRenderedPageBreak/>
        <w:t>месяцам, подсвечивает топ 3 месяца и при  наведении немного выделяет и подсвечивает выбранный месяц и показывает значение коэффициента)</w:t>
      </w:r>
    </w:p>
    <w:p w14:paraId="71CCD892" w14:textId="77777777" w:rsidR="00CD65C1" w:rsidRPr="00DD13F3" w:rsidRDefault="00CD65C1" w:rsidP="00924C60"/>
    <w:p w14:paraId="5A9D5438" w14:textId="77777777" w:rsidR="00CD65C1" w:rsidRPr="00DD13F3" w:rsidRDefault="00CD65C1" w:rsidP="00924C60">
      <w:r w:rsidRPr="00DD13F3">
        <w:t>ЗАМЕТКА (возможность оставить комментарий и кнопка сохранить)</w:t>
      </w:r>
    </w:p>
    <w:p w14:paraId="60B4D9DC" w14:textId="77777777" w:rsidR="00CD65C1" w:rsidRPr="00DD13F3" w:rsidRDefault="00CD65C1" w:rsidP="00924C60"/>
    <w:p w14:paraId="1516ADE2" w14:textId="77777777" w:rsidR="00CD65C1" w:rsidRPr="00DD13F3" w:rsidRDefault="00CD65C1" w:rsidP="00924C60">
      <w:r w:rsidRPr="00DD13F3">
        <w:t>ПЛАН ПРОДАЖ WB ПО МЕСЯЦАМ (март/апрель/май/июнь/июль/август)</w:t>
      </w:r>
    </w:p>
    <w:p w14:paraId="22196C3A" w14:textId="77777777" w:rsidR="00CD65C1" w:rsidRPr="00DD13F3" w:rsidRDefault="00CD65C1" w:rsidP="00924C60"/>
    <w:p w14:paraId="4459BE98" w14:textId="77777777" w:rsidR="00CD65C1" w:rsidRPr="00DD13F3" w:rsidRDefault="00CD65C1" w:rsidP="00924C60"/>
    <w:p w14:paraId="41F198AC" w14:textId="26C934A3" w:rsidR="00CD65C1" w:rsidRPr="00924C60" w:rsidRDefault="00CD65C1" w:rsidP="00924C60">
      <w:r w:rsidRPr="00DD13F3">
        <w:t>Выгрузка таблиц из вкладок должна включать в себя все имеющиеся столбцы в таблицах + данные соответствующих модальных окон!</w:t>
      </w:r>
    </w:p>
    <w:p w14:paraId="6C7AD4F3" w14:textId="77777777" w:rsidR="00CD65C1" w:rsidRPr="00924C60" w:rsidRDefault="00CD65C1" w:rsidP="00924C60"/>
    <w:p w14:paraId="3F485FA5" w14:textId="77777777" w:rsidR="00CD65C1" w:rsidRPr="00924C60" w:rsidRDefault="00CD65C1" w:rsidP="00924C60"/>
    <w:p w14:paraId="568A1009" w14:textId="77777777" w:rsidR="00CD65C1" w:rsidRPr="00924C60" w:rsidRDefault="00CD65C1" w:rsidP="00924C60"/>
    <w:p w14:paraId="099613F9" w14:textId="77777777" w:rsidR="00CD65C1" w:rsidRPr="00924C60" w:rsidRDefault="00CD65C1" w:rsidP="00924C60"/>
    <w:p w14:paraId="5D88DDBE" w14:textId="77777777" w:rsidR="00CD65C1" w:rsidRPr="00924C60" w:rsidRDefault="00CD65C1" w:rsidP="00924C60"/>
    <w:p w14:paraId="66AFBB41" w14:textId="77777777" w:rsidR="00CD65C1" w:rsidRPr="00924C60" w:rsidRDefault="00CD65C1" w:rsidP="00924C60"/>
    <w:p w14:paraId="7EAFA8C4" w14:textId="77777777" w:rsidR="00CD65C1" w:rsidRPr="00924C60" w:rsidRDefault="00CD65C1" w:rsidP="00924C60"/>
    <w:p w14:paraId="33EA6695" w14:textId="77777777" w:rsidR="00CD65C1" w:rsidRPr="00924C60" w:rsidRDefault="00CD65C1" w:rsidP="00924C60"/>
    <w:p w14:paraId="426E33E0" w14:textId="77777777" w:rsidR="00CD65C1" w:rsidRPr="00924C60" w:rsidRDefault="00CD65C1" w:rsidP="00924C60"/>
    <w:p w14:paraId="18C8F8BC" w14:textId="77777777" w:rsidR="00CD65C1" w:rsidRPr="00924C60" w:rsidRDefault="00CD65C1" w:rsidP="00924C60"/>
    <w:p w14:paraId="70FB0E66" w14:textId="77777777" w:rsidR="00CD65C1" w:rsidRPr="00924C60" w:rsidRDefault="00CD65C1" w:rsidP="00924C60"/>
    <w:p w14:paraId="6A64518B" w14:textId="77777777" w:rsidR="00CD65C1" w:rsidRPr="00924C60" w:rsidRDefault="00CD65C1" w:rsidP="00924C60"/>
    <w:p w14:paraId="188937CA" w14:textId="77777777" w:rsidR="00CD65C1" w:rsidRPr="00924C60" w:rsidRDefault="00CD65C1" w:rsidP="00924C60"/>
    <w:sectPr w:rsidR="00CD65C1" w:rsidRPr="00924C60" w:rsidSect="00B02794">
      <w:pgSz w:w="11906" w:h="16838"/>
      <w:pgMar w:top="567" w:right="567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stem 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altName w:val="Apple Color Emoji"/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941619"/>
    <w:multiLevelType w:val="hybridMultilevel"/>
    <w:tmpl w:val="64AC9D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C953C3"/>
    <w:multiLevelType w:val="hybridMultilevel"/>
    <w:tmpl w:val="10CCA682"/>
    <w:lvl w:ilvl="0" w:tplc="7B32B8A4">
      <w:start w:val="1"/>
      <w:numFmt w:val="decimal"/>
      <w:lvlText w:val="%1."/>
      <w:lvlJc w:val="left"/>
      <w:pPr>
        <w:ind w:left="1068" w:hanging="360"/>
      </w:pPr>
      <w:rPr>
        <w:rFonts w:eastAsiaTheme="maj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8DE51A8"/>
    <w:multiLevelType w:val="multilevel"/>
    <w:tmpl w:val="B44C3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268C5"/>
    <w:multiLevelType w:val="hybridMultilevel"/>
    <w:tmpl w:val="4028BE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3231A2"/>
    <w:multiLevelType w:val="multilevel"/>
    <w:tmpl w:val="B6F6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D059C"/>
    <w:multiLevelType w:val="multilevel"/>
    <w:tmpl w:val="D5C6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E28C6"/>
    <w:multiLevelType w:val="multilevel"/>
    <w:tmpl w:val="D760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A176B1"/>
    <w:multiLevelType w:val="hybridMultilevel"/>
    <w:tmpl w:val="855A38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426FD2"/>
    <w:multiLevelType w:val="hybridMultilevel"/>
    <w:tmpl w:val="48CACCC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6C36C13"/>
    <w:multiLevelType w:val="multilevel"/>
    <w:tmpl w:val="CD5C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CD36BB"/>
    <w:multiLevelType w:val="multilevel"/>
    <w:tmpl w:val="E7EA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6D26BA"/>
    <w:multiLevelType w:val="hybridMultilevel"/>
    <w:tmpl w:val="675EDC9A"/>
    <w:lvl w:ilvl="0" w:tplc="61BAAE46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3556B2"/>
    <w:multiLevelType w:val="multilevel"/>
    <w:tmpl w:val="82DE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3D0D1E"/>
    <w:multiLevelType w:val="multilevel"/>
    <w:tmpl w:val="BE66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15"/>
  </w:num>
  <w:num w:numId="4">
    <w:abstractNumId w:val="5"/>
  </w:num>
  <w:num w:numId="5">
    <w:abstractNumId w:val="3"/>
  </w:num>
  <w:num w:numId="6">
    <w:abstractNumId w:val="11"/>
  </w:num>
  <w:num w:numId="7">
    <w:abstractNumId w:val="10"/>
  </w:num>
  <w:num w:numId="8">
    <w:abstractNumId w:val="4"/>
  </w:num>
  <w:num w:numId="9">
    <w:abstractNumId w:val="14"/>
  </w:num>
  <w:num w:numId="10">
    <w:abstractNumId w:val="6"/>
  </w:num>
  <w:num w:numId="11">
    <w:abstractNumId w:val="16"/>
  </w:num>
  <w:num w:numId="12">
    <w:abstractNumId w:val="12"/>
  </w:num>
  <w:num w:numId="13">
    <w:abstractNumId w:val="13"/>
  </w:num>
  <w:num w:numId="14">
    <w:abstractNumId w:val="8"/>
  </w:num>
  <w:num w:numId="15">
    <w:abstractNumId w:val="0"/>
  </w:num>
  <w:num w:numId="16">
    <w:abstractNumId w:val="1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5C1"/>
    <w:rsid w:val="002E20B5"/>
    <w:rsid w:val="003443A3"/>
    <w:rsid w:val="00402723"/>
    <w:rsid w:val="00507EFB"/>
    <w:rsid w:val="0073040D"/>
    <w:rsid w:val="00833E64"/>
    <w:rsid w:val="00924C60"/>
    <w:rsid w:val="00A627EA"/>
    <w:rsid w:val="00B02794"/>
    <w:rsid w:val="00CD65C1"/>
    <w:rsid w:val="00D84D2E"/>
    <w:rsid w:val="00D876D2"/>
    <w:rsid w:val="00DD1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37A1C"/>
  <w15:chartTrackingRefBased/>
  <w15:docId w15:val="{2A55B491-B6AD-184B-9940-542E446E4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65C1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3040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3040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3040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f3vjf">
    <w:name w:val="df3vjf"/>
    <w:basedOn w:val="a"/>
    <w:rsid w:val="00CD65C1"/>
    <w:pPr>
      <w:spacing w:before="100" w:beforeAutospacing="1" w:after="100" w:afterAutospacing="1"/>
    </w:pPr>
  </w:style>
  <w:style w:type="character" w:customStyle="1" w:styleId="t286pc">
    <w:name w:val="t286pc"/>
    <w:basedOn w:val="a0"/>
    <w:rsid w:val="00CD65C1"/>
  </w:style>
  <w:style w:type="character" w:styleId="a3">
    <w:name w:val="Strong"/>
    <w:basedOn w:val="a0"/>
    <w:uiPriority w:val="22"/>
    <w:qFormat/>
    <w:rsid w:val="00CD65C1"/>
    <w:rPr>
      <w:b/>
      <w:bCs/>
    </w:rPr>
  </w:style>
  <w:style w:type="character" w:customStyle="1" w:styleId="apple-converted-space">
    <w:name w:val="apple-converted-space"/>
    <w:basedOn w:val="a0"/>
    <w:rsid w:val="00CD65C1"/>
  </w:style>
  <w:style w:type="paragraph" w:styleId="a4">
    <w:name w:val="List Paragraph"/>
    <w:basedOn w:val="a"/>
    <w:uiPriority w:val="34"/>
    <w:qFormat/>
    <w:rsid w:val="00CD65C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3040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3040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3040D"/>
    <w:rPr>
      <w:rFonts w:asciiTheme="majorHAnsi" w:eastAsiaTheme="majorEastAsia" w:hAnsiTheme="majorHAnsi" w:cstheme="majorBidi"/>
      <w:color w:val="1F3763" w:themeColor="accent1" w:themeShade="7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54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6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22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7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9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8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1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18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1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9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7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5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6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4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14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1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3085</Words>
  <Characters>17591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Каштанов</dc:creator>
  <cp:keywords/>
  <dc:description/>
  <cp:lastModifiedBy>Александр Каштанов</cp:lastModifiedBy>
  <cp:revision>2</cp:revision>
  <dcterms:created xsi:type="dcterms:W3CDTF">2026-04-03T09:01:00Z</dcterms:created>
  <dcterms:modified xsi:type="dcterms:W3CDTF">2026-04-03T09:01:00Z</dcterms:modified>
</cp:coreProperties>
</file>